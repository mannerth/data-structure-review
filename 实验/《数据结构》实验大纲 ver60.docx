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54469">
      <w:pPr>
        <w:spacing w:line="360" w:lineRule="auto"/>
        <w:jc w:val="center"/>
        <w:outlineLvl w:val="0"/>
        <w:rPr>
          <w:rFonts w:eastAsia="黑体"/>
          <w:bCs/>
          <w:sz w:val="52"/>
          <w:szCs w:val="52"/>
        </w:rPr>
      </w:pPr>
      <w:r>
        <w:rPr>
          <w:rFonts w:hint="eastAsia" w:eastAsia="黑体"/>
          <w:bCs/>
          <w:sz w:val="52"/>
          <w:szCs w:val="52"/>
        </w:rPr>
        <w:t>《数据结构》实验大纲</w:t>
      </w:r>
    </w:p>
    <w:p w14:paraId="5B399A62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0、严禁拷贝其他同学程序，包括往届同学的程序，查重90%以上视为作弊。</w:t>
      </w:r>
    </w:p>
    <w:p w14:paraId="0D7F9116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1、每周签到，签到仅限使用机房电脑，签到成功之前可以多次签到直至成功。</w:t>
      </w:r>
    </w:p>
    <w:p w14:paraId="357DC2AA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2、每个实验完成后，保存好代码文件，编写实验报告会用到。</w:t>
      </w:r>
    </w:p>
    <w:p w14:paraId="7F3F5617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3、低级错误害死程序员，例如拼写错误，英文、中文字符混用，排错更容易忽略低级错误，反而更加浪费时间和精力。</w:t>
      </w:r>
    </w:p>
    <w:p w14:paraId="302F18D9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如下截图有3处低级错误，希望不要犯这个错误。</w:t>
      </w:r>
    </w:p>
    <w:p w14:paraId="4E2F9BF3">
      <w:pPr>
        <w:spacing w:line="360" w:lineRule="auto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drawing>
          <wp:inline distT="0" distB="0" distL="0" distR="0">
            <wp:extent cx="5257800" cy="4191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9D11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</w:t>
      </w:r>
    </w:p>
    <w:p w14:paraId="72A3CEE4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Main函数一般应该具有的内容如下图：</w:t>
      </w:r>
    </w:p>
    <w:p w14:paraId="5DEE8619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>int main()</w:t>
      </w:r>
    </w:p>
    <w:p w14:paraId="004F0EF6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>{</w:t>
      </w:r>
    </w:p>
    <w:p w14:paraId="2CE72E6A">
      <w:pPr>
        <w:tabs>
          <w:tab w:val="left" w:pos="1069"/>
        </w:tabs>
        <w:spacing w:line="360" w:lineRule="auto"/>
        <w:ind w:left="709"/>
        <w:rPr>
          <w:color w:val="FF0000"/>
          <w:sz w:val="24"/>
        </w:rPr>
      </w:pPr>
      <w:r>
        <w:rPr>
          <w:rFonts w:hint="eastAsia"/>
          <w:color w:val="FF0000"/>
          <w:sz w:val="24"/>
        </w:rPr>
        <w:tab/>
      </w:r>
      <w:r>
        <w:rPr>
          <w:rFonts w:hint="eastAsia"/>
          <w:sz w:val="24"/>
        </w:rPr>
        <w:t>cout&lt;&lt;"Ver1"&lt;&lt;endl;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//感觉平台运行的不是最新代码时，加一个版本号对比平台“你的输出”列</w:t>
      </w:r>
      <w:r>
        <w:rPr>
          <w:sz w:val="24"/>
        </w:rPr>
        <w:t>第一行来判断是不是你的最新版本程序。</w:t>
      </w:r>
    </w:p>
    <w:p w14:paraId="57FC4B87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cout&lt;&lt;"Input"&lt;&lt;endl;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//输出input提示并换行</w:t>
      </w:r>
    </w:p>
    <w:p w14:paraId="4325199E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ab/>
      </w:r>
      <w:r>
        <w:rPr>
          <w:sz w:val="24"/>
        </w:rPr>
        <w:t>int data</w:t>
      </w:r>
    </w:p>
    <w:p w14:paraId="7E1F7AD9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ab/>
      </w:r>
      <w:r>
        <w:rPr>
          <w:sz w:val="24"/>
        </w:rPr>
        <w:t>cin&gt;&gt;data;</w:t>
      </w:r>
    </w:p>
    <w:p w14:paraId="0B5A5AC2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cout&lt;&lt;"Output"&lt;&lt;endl;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//输出output提示并换行</w:t>
      </w:r>
    </w:p>
    <w:p w14:paraId="40A62E56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ab/>
      </w:r>
      <w:r>
        <w:rPr>
          <w:sz w:val="24"/>
        </w:rPr>
        <w:t>cou&lt;&lt;……;</w:t>
      </w:r>
    </w:p>
    <w:p w14:paraId="6390B4DC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ab/>
      </w:r>
      <w:r>
        <w:rPr>
          <w:sz w:val="24"/>
        </w:rPr>
        <w:t>cou&lt;&lt;……;</w:t>
      </w:r>
    </w:p>
    <w:p w14:paraId="2C4FE751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cout&lt;&lt;"End"&lt;&lt;endl;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//全部数据输出后，输出end结束</w:t>
      </w:r>
    </w:p>
    <w:p w14:paraId="142F83A2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system("pause");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//调用系统暂停功能实现暂停</w:t>
      </w:r>
    </w:p>
    <w:p w14:paraId="35CDCF52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return 0;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//退出程序并返回结果0</w:t>
      </w:r>
    </w:p>
    <w:p w14:paraId="5A201352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>}</w:t>
      </w:r>
    </w:p>
    <w:p w14:paraId="5A97E36D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因采用平台进行测试，因此对输出格式要求严格，格式不对也会被判错误。输出数据时，每个数之间用英文逗号隔开，特别注意，任何地方不要有多余的空格、冒号等，参考样例在相应地方换行。</w:t>
      </w:r>
    </w:p>
    <w:p w14:paraId="1FB5530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输入数据前，要显示“input”字样，输出前要有“Output”字样，输出结束有“End”字样。详细格式参考每个实验的用例截图。</w:t>
      </w:r>
    </w:p>
    <w:p w14:paraId="653168D7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程序输入输出数据采用标准输入输出方式“cin&gt;&gt;、cout&lt;&lt;”也可以使用“scanf()、printf()”，不要使用getch()、getchar()、putchar()函数，包括注释中也不要出现getch()、getchar()、putchar()，否则造成“输入错误”。程序中不用操作输入缓冲区，即不用使用</w:t>
      </w:r>
      <w:r>
        <w:rPr>
          <w:sz w:val="24"/>
        </w:rPr>
        <w:t>fflush(stdin)、   fflush(stdout)。</w:t>
      </w:r>
    </w:p>
    <w:p w14:paraId="5A6747E1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如果希望程序运行结束后暂停一下方便查看输出结果，可以在最后增加一行system("pause")实现暂停;</w:t>
      </w:r>
    </w:p>
    <w:p w14:paraId="689E2D56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实验咨询QQ群，进群后修改昵称为学号-姓名</w:t>
      </w:r>
    </w:p>
    <w:p w14:paraId="7C8A32F3">
      <w:pPr>
        <w:pStyle w:val="20"/>
        <w:numPr>
          <w:ilvl w:val="1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有问题咨询可以直接私信老师，不用申请加为好友，群禁言避免刷屏。如果班级群满了，可以加入其他班级群。</w:t>
      </w:r>
    </w:p>
    <w:p w14:paraId="2A7BFF2A">
      <w:pPr>
        <w:pStyle w:val="20"/>
        <w:numPr>
          <w:ilvl w:val="1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如果咨询问题，第一要截图网页全屏给我，第二截图使用报错用例在本地运行结果。等我上线时，根据截图就可以直接回答你，否则我只能问你再要截图，等你上线时再发给我，增加我等待时间，也增加了你等待时间。</w:t>
      </w:r>
    </w:p>
    <w:p w14:paraId="0471E214">
      <w:pPr>
        <w:pStyle w:val="20"/>
        <w:spacing w:line="360" w:lineRule="auto"/>
        <w:ind w:left="1069" w:firstLine="0" w:firstLineChars="0"/>
        <w:rPr>
          <w:sz w:val="24"/>
        </w:rPr>
      </w:pPr>
      <w:r>
        <w:rPr>
          <w:rFonts w:hint="eastAsia"/>
          <w:sz w:val="24"/>
        </w:rPr>
        <w:t>第一个截图获取学号、姓名、咨询第几个实验、平台提示的错误。</w:t>
      </w:r>
    </w:p>
    <w:p w14:paraId="6ACDCB2F">
      <w:pPr>
        <w:pStyle w:val="20"/>
        <w:spacing w:line="360" w:lineRule="auto"/>
        <w:ind w:left="1069" w:firstLine="0" w:firstLineChars="0"/>
        <w:rPr>
          <w:sz w:val="24"/>
        </w:rPr>
      </w:pPr>
      <w:r>
        <w:rPr>
          <w:rFonts w:hint="eastAsia"/>
          <w:sz w:val="24"/>
        </w:rPr>
        <w:t>第二个截图了解在本地运行的情况，检查“唐僧袈裟的颜色”（详见下面笑话另一则）。</w:t>
      </w:r>
    </w:p>
    <w:p w14:paraId="6C257EF9">
      <w:pPr>
        <w:spacing w:line="36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笑话一则：</w:t>
      </w:r>
    </w:p>
    <w:p w14:paraId="5574161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某天考生物，其中有一题是看鸟的腿猜出鸟的名字。某生实在不懂，生气的把卷子一撕准备离开考场。监考老师很生气问他：“你是哪班的，叫什么名字？”某生把裤腿一掀，说：“你猜啊你猜啊。”</w:t>
      </w:r>
    </w:p>
    <w:p w14:paraId="60884F9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同学们，你千万不要就给老师一个只有一两行的截图，或者截图都没有，就问老师为什么你的实验不能通过，判断错误即使信息很全了，都不能马上找到错误点，所以，截全屏发给老师，否则就会是这样笑话。</w:t>
      </w:r>
    </w:p>
    <w:p w14:paraId="6F50AD84">
      <w:pPr>
        <w:pStyle w:val="20"/>
        <w:numPr>
          <w:ilvl w:val="1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选修或者插班的没有账号同学，私信群里李老师或者王老师，发送三条信息：学号、姓名、插班班级。</w:t>
      </w:r>
    </w:p>
    <w:p w14:paraId="4BB3D0EC">
      <w:pPr>
        <w:pStyle w:val="20"/>
        <w:numPr>
          <w:ilvl w:val="1"/>
          <w:numId w:val="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QQ截图方法：按[Ctrl]+[Alt]+[A]，然后鼠标选择截图区域完成截图拷贝，QQ对话框粘贴截图给老师。</w:t>
      </w:r>
    </w:p>
    <w:p w14:paraId="3DC3C2D6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4、QQ答疑时间集中在工作日下午14:00-17:00，再就是每晚21:00-23:30，上述时间QQ响应会及时一些，其他时间可能不及时响应。</w:t>
      </w:r>
    </w:p>
    <w:p w14:paraId="5F28389D">
      <w:pPr>
        <w:spacing w:line="360" w:lineRule="auto"/>
        <w:ind w:left="420"/>
        <w:rPr>
          <w:sz w:val="24"/>
        </w:rPr>
      </w:pPr>
    </w:p>
    <w:p w14:paraId="59C318D7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平台编译工具</w:t>
      </w:r>
    </w:p>
    <w:p w14:paraId="2BEA8225">
      <w:pPr>
        <w:spacing w:line="360" w:lineRule="auto"/>
        <w:ind w:left="709" w:firstLine="120" w:firstLineChars="50"/>
        <w:rPr>
          <w:sz w:val="24"/>
        </w:rPr>
      </w:pPr>
      <w:r>
        <w:rPr>
          <w:sz w:val="24"/>
        </w:rPr>
        <w:t>平台编译工具采用</w:t>
      </w:r>
      <w:r>
        <w:rPr>
          <w:rFonts w:hint="eastAsia"/>
          <w:sz w:val="24"/>
          <w:lang w:eastAsia="zh-CN"/>
        </w:rPr>
        <w:t>的</w:t>
      </w:r>
      <w:r>
        <w:rPr>
          <w:rFonts w:hint="eastAsia"/>
          <w:sz w:val="24"/>
          <w:lang w:val="en-US" w:eastAsia="zh-CN"/>
        </w:rPr>
        <w:t>是</w:t>
      </w:r>
      <w:r>
        <w:rPr>
          <w:sz w:val="24"/>
        </w:rPr>
        <w:t>DEV-C++的g++编译器。</w:t>
      </w:r>
    </w:p>
    <w:p w14:paraId="36B63F6B">
      <w:pPr>
        <w:spacing w:line="360" w:lineRule="auto"/>
        <w:ind w:left="709" w:firstLine="120" w:firstLineChars="5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实验室机房安装了绿色DEV-C++的ver6.7.5，拷贝到自己电脑就可以直接使用。</w:t>
      </w:r>
    </w:p>
    <w:p w14:paraId="0C757AF6">
      <w:pPr>
        <w:pStyle w:val="3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笑话另一则：唐僧的袈裟是</w:t>
      </w:r>
      <w:r>
        <w:rPr>
          <w:rFonts w:hint="eastAsia"/>
          <w:sz w:val="24"/>
          <w:szCs w:val="24"/>
        </w:rPr>
        <w:t>黑</w:t>
      </w:r>
      <w:r>
        <w:rPr>
          <w:rFonts w:hint="eastAsia"/>
          <w:color w:val="FF0000"/>
          <w:sz w:val="24"/>
          <w:szCs w:val="24"/>
        </w:rPr>
        <w:t>的</w:t>
      </w:r>
    </w:p>
    <w:p w14:paraId="6DC9252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上小学的时候，我们都爱看《西游记》，大家都说唐僧的袈裟是黑色的，有个同学死犟，说是红色的，气的班里的同学打了他一顿。后来，他哭着把我们带到他家去看，结果全班人哭成一片，原来这个世界还真有彩色电视机。</w:t>
      </w:r>
    </w:p>
    <w:p w14:paraId="44AF3BD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每年都有学生给老师发来直击灵魂的拷问：“我的电视上的唐僧袈裟是红色，我截图给你看看确实是红色的，平台却说我的电视上唐僧袈裟是黑色”，老师反复询问验证，原来他上传一个黑白电视</w:t>
      </w:r>
      <w:r>
        <w:rPr>
          <w:sz w:val="24"/>
        </w:rPr>
        <w:t>cpp</w:t>
      </w:r>
      <w:r>
        <w:rPr>
          <w:rFonts w:hint="eastAsia"/>
          <w:sz w:val="24"/>
        </w:rPr>
        <w:t>到平台，自己看着新的彩色电视，质问平台为什么非说唐僧袈裟是黑色的。</w:t>
      </w:r>
    </w:p>
    <w:p w14:paraId="184D8ECC">
      <w:pPr>
        <w:spacing w:line="360" w:lineRule="auto"/>
        <w:ind w:left="105" w:leftChars="50" w:firstLine="360" w:firstLineChars="150"/>
        <w:rPr>
          <w:sz w:val="24"/>
        </w:rPr>
      </w:pPr>
      <w:r>
        <w:rPr>
          <w:rFonts w:hint="eastAsia"/>
          <w:sz w:val="24"/>
        </w:rPr>
        <w:t>所以，一定要注意文件夹位置和名字，确保上传的是最新的彩色代码c</w:t>
      </w:r>
      <w:r>
        <w:rPr>
          <w:sz w:val="24"/>
        </w:rPr>
        <w:t>pp</w:t>
      </w:r>
      <w:r>
        <w:rPr>
          <w:rFonts w:hint="eastAsia"/>
          <w:sz w:val="24"/>
        </w:rPr>
        <w:t>，否则平台就会说唐僧袈裟是黑的。</w:t>
      </w:r>
    </w:p>
    <w:p w14:paraId="675B9FE8">
      <w:pPr>
        <w:spacing w:line="360" w:lineRule="auto"/>
        <w:ind w:left="105" w:leftChars="50" w:firstLine="360" w:firstLineChars="150"/>
        <w:rPr>
          <w:sz w:val="24"/>
        </w:rPr>
      </w:pPr>
      <w:r>
        <w:rPr>
          <w:sz w:val="24"/>
        </w:rPr>
        <w:t>如何发现有无上述问题，可以在</w:t>
      </w:r>
      <w:r>
        <w:rPr>
          <w:rFonts w:hint="eastAsia"/>
          <w:sz w:val="24"/>
        </w:rPr>
        <w:t>main（）开始</w:t>
      </w:r>
      <w:r>
        <w:rPr>
          <w:sz w:val="24"/>
        </w:rPr>
        <w:t>增加一行版本verX输出：</w:t>
      </w:r>
    </w:p>
    <w:p w14:paraId="04D71695">
      <w:pPr>
        <w:spacing w:line="360" w:lineRule="auto"/>
        <w:ind w:left="105" w:leftChars="50" w:firstLine="360" w:firstLineChars="150"/>
        <w:rPr>
          <w:sz w:val="24"/>
        </w:rPr>
      </w:pPr>
      <w:r>
        <w:rPr>
          <w:sz w:val="24"/>
        </w:rPr>
        <w:t>Main（）{</w:t>
      </w:r>
    </w:p>
    <w:p w14:paraId="7F6F033E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cout&lt;&lt;"Ver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 xml:space="preserve">"&lt;&lt;endl; </w:t>
      </w:r>
    </w:p>
    <w:p w14:paraId="4FD1C58C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cout&lt;&lt;"input"&lt;&lt;endl;</w:t>
      </w:r>
    </w:p>
    <w:p w14:paraId="69809FBE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>……</w:t>
      </w:r>
    </w:p>
    <w:p w14:paraId="51DC5990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cout&lt;&lt;"Ver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"&lt;&lt;endl;</w:t>
      </w:r>
    </w:p>
    <w:p w14:paraId="2693B325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sz w:val="24"/>
        </w:rPr>
        <w:t>}</w:t>
      </w:r>
    </w:p>
    <w:p w14:paraId="7D944FD9">
      <w:pPr>
        <w:tabs>
          <w:tab w:val="left" w:pos="1069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增加这个版本输出一行，</w:t>
      </w:r>
      <w:r>
        <w:rPr>
          <w:rFonts w:hint="eastAsia"/>
          <w:sz w:val="24"/>
        </w:rPr>
        <w:t>平台网页“你的输出”列</w:t>
      </w:r>
      <w:r>
        <w:rPr>
          <w:sz w:val="24"/>
        </w:rPr>
        <w:t>第一行（如下图所示），就会显示你增加的版本号，据此来判断是不是上传的是否最新程序。</w:t>
      </w:r>
    </w:p>
    <w:p w14:paraId="6C0F16B0">
      <w:pPr>
        <w:tabs>
          <w:tab w:val="left" w:pos="1069"/>
        </w:tabs>
        <w:spacing w:line="360" w:lineRule="auto"/>
        <w:ind w:left="709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0500" cy="2665730"/>
            <wp:effectExtent l="0" t="0" r="635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9007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实验周数</w:t>
      </w:r>
    </w:p>
    <w:p w14:paraId="4D7EC156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 xml:space="preserve">   8周*</w:t>
      </w:r>
      <w:r>
        <w:rPr>
          <w:sz w:val="24"/>
        </w:rPr>
        <w:t>2</w:t>
      </w:r>
      <w:r>
        <w:rPr>
          <w:rFonts w:hint="eastAsia"/>
          <w:sz w:val="24"/>
        </w:rPr>
        <w:t>小时。</w:t>
      </w:r>
    </w:p>
    <w:p w14:paraId="34D8E977">
      <w:pPr>
        <w:spacing w:line="360" w:lineRule="auto"/>
        <w:ind w:left="420" w:firstLine="420"/>
        <w:rPr>
          <w:rFonts w:hint="eastAsia"/>
          <w:sz w:val="24"/>
        </w:rPr>
      </w:pPr>
      <w:r>
        <w:rPr>
          <w:rFonts w:hint="eastAsia"/>
          <w:sz w:val="24"/>
        </w:rPr>
        <w:t>签到方式采用实验机房电脑登入网站，点击【本周签到】完成电子签到。</w:t>
      </w:r>
    </w:p>
    <w:p w14:paraId="5051F6D8">
      <w:pPr>
        <w:spacing w:line="360" w:lineRule="auto"/>
        <w:ind w:left="420" w:firstLine="42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一台机房电脑一周内只能同班同学一人签到。</w:t>
      </w:r>
    </w:p>
    <w:p w14:paraId="236668DC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提前一周完成实验，系统会自动签到。即提前完成全部实验，就不用再去机房签到了。</w:t>
      </w:r>
    </w:p>
    <w:p w14:paraId="01A3A4C6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涉嫌作弊</w:t>
      </w:r>
    </w:p>
    <w:p w14:paraId="5F7C27C0">
      <w:pPr>
        <w:spacing w:line="360" w:lineRule="auto"/>
        <w:ind w:left="840"/>
        <w:rPr>
          <w:sz w:val="24"/>
        </w:rPr>
      </w:pPr>
      <w:r>
        <w:rPr>
          <w:rFonts w:hint="eastAsia"/>
          <w:color w:val="FF0000"/>
          <w:sz w:val="24"/>
        </w:rPr>
        <w:t>涉嫌作弊分以下几种情况</w:t>
      </w:r>
      <w:r>
        <w:rPr>
          <w:rFonts w:hint="eastAsia"/>
          <w:sz w:val="24"/>
        </w:rPr>
        <w:t>。</w:t>
      </w:r>
    </w:p>
    <w:p w14:paraId="1CC3E3D0">
      <w:pPr>
        <w:numPr>
          <w:ilvl w:val="0"/>
          <w:numId w:val="2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和其他同学的代码重码率达到90%，涉嫌作弊。</w:t>
      </w:r>
    </w:p>
    <w:p w14:paraId="39650F14">
      <w:pPr>
        <w:numPr>
          <w:ilvl w:val="0"/>
          <w:numId w:val="2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根据用例输入，简单将用例输出结果放在程序中直接作为输出，涉嫌作弊。</w:t>
      </w:r>
    </w:p>
    <w:p w14:paraId="2FFF038A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评分标准</w:t>
      </w:r>
    </w:p>
    <w:p w14:paraId="2FAEA1D8">
      <w:pPr>
        <w:numPr>
          <w:ilvl w:val="0"/>
          <w:numId w:val="3"/>
        </w:numPr>
        <w:spacing w:line="360" w:lineRule="auto"/>
        <w:ind w:left="840"/>
        <w:rPr>
          <w:sz w:val="24"/>
        </w:rPr>
      </w:pPr>
      <w:r>
        <w:rPr>
          <w:rFonts w:hint="eastAsia"/>
          <w:color w:val="FF0000"/>
          <w:sz w:val="24"/>
          <w:highlight w:val="yellow"/>
        </w:rPr>
        <w:t>每个实验都有最晚期限</w:t>
      </w:r>
      <w:r>
        <w:rPr>
          <w:rFonts w:hint="eastAsia"/>
          <w:sz w:val="24"/>
        </w:rPr>
        <w:t>，期限日及之前按时完成，得到分值的100%。</w:t>
      </w:r>
    </w:p>
    <w:p w14:paraId="351BC1C5">
      <w:pPr>
        <w:numPr>
          <w:ilvl w:val="0"/>
          <w:numId w:val="3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在限制日期后超时完成，得到实验分值80%。可以重新完成补充实验，则该实验计算两者相加，相加后大于本总分值时按总分值计算。</w:t>
      </w:r>
    </w:p>
    <w:p w14:paraId="169360A9">
      <w:pPr>
        <w:numPr>
          <w:ilvl w:val="0"/>
          <w:numId w:val="3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第</w:t>
      </w:r>
      <w:r>
        <w:rPr>
          <w:sz w:val="24"/>
        </w:rPr>
        <w:t>1</w:t>
      </w:r>
      <w:r>
        <w:rPr>
          <w:rFonts w:hint="eastAsia"/>
          <w:sz w:val="24"/>
        </w:rPr>
        <w:t>次涉嫌作弊，得到该实验分值的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0%（超时完成得分4</w:t>
      </w:r>
      <w:r>
        <w:rPr>
          <w:rFonts w:hint="eastAsia"/>
          <w:sz w:val="24"/>
          <w:lang w:val="en-US" w:eastAsia="zh-CN"/>
        </w:rPr>
        <w:t>8</w:t>
      </w:r>
      <w:r>
        <w:rPr>
          <w:rFonts w:hint="eastAsia"/>
          <w:sz w:val="24"/>
        </w:rPr>
        <w:t>%），再次涉嫌作弊，得到该实验分值的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0%（超时完成得分</w:t>
      </w:r>
      <w:r>
        <w:rPr>
          <w:rFonts w:hint="eastAsia"/>
          <w:sz w:val="24"/>
          <w:lang w:val="en-US" w:eastAsia="zh-CN"/>
        </w:rPr>
        <w:t>40</w:t>
      </w:r>
      <w:bookmarkStart w:id="0" w:name="_GoBack"/>
      <w:bookmarkEnd w:id="0"/>
      <w:r>
        <w:rPr>
          <w:rFonts w:hint="eastAsia"/>
          <w:sz w:val="24"/>
        </w:rPr>
        <w:t>%）。可以重新独立完成补充实验，则该实验计算两者相加。</w:t>
      </w:r>
    </w:p>
    <w:p w14:paraId="3E6137D6">
      <w:pPr>
        <w:numPr>
          <w:ilvl w:val="0"/>
          <w:numId w:val="3"/>
        </w:num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统计总成绩后，按10 - 20分制折算计入考试成绩。</w:t>
      </w:r>
    </w:p>
    <w:p w14:paraId="1D252F46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预审实验报告</w:t>
      </w:r>
    </w:p>
    <w:p w14:paraId="36BEAC8A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实验报告没有通过预审前，相应实验得分数少2分。</w:t>
      </w:r>
    </w:p>
    <w:p w14:paraId="7806138B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实验报告通过预审后，实验成绩自动加2分。</w:t>
      </w:r>
    </w:p>
    <w:p w14:paraId="594503E0">
      <w:pPr>
        <w:spacing w:line="360" w:lineRule="auto"/>
        <w:ind w:left="840"/>
        <w:rPr>
          <w:sz w:val="24"/>
        </w:rPr>
      </w:pPr>
    </w:p>
    <w:p w14:paraId="34F9B215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作业提交步骤及办法</w:t>
      </w:r>
    </w:p>
    <w:p w14:paraId="63AB541F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登入数据结构实验平台</w:t>
      </w:r>
    </w:p>
    <w:p w14:paraId="35ED3CBB">
      <w:pPr>
        <w:spacing w:line="360" w:lineRule="auto"/>
        <w:rPr>
          <w:sz w:val="24"/>
        </w:rPr>
      </w:pPr>
      <w:r>
        <w:rPr>
          <w:rFonts w:hint="eastAsia"/>
          <w:sz w:val="24"/>
        </w:rPr>
        <w:t>浏览器输入网站：</w:t>
      </w:r>
      <w:r>
        <w:fldChar w:fldCharType="begin"/>
      </w:r>
      <w:r>
        <w:instrText xml:space="preserve"> HYPERLINK "http://211.87.227.198" </w:instrText>
      </w:r>
      <w:r>
        <w:fldChar w:fldCharType="separate"/>
      </w:r>
      <w:r>
        <w:rPr>
          <w:rStyle w:val="12"/>
          <w:sz w:val="24"/>
        </w:rPr>
        <w:t>http://211.87.22</w:t>
      </w:r>
      <w:r>
        <w:rPr>
          <w:rStyle w:val="12"/>
          <w:rFonts w:hint="eastAsia"/>
          <w:sz w:val="24"/>
        </w:rPr>
        <w:t>7.198</w:t>
      </w:r>
      <w:r>
        <w:rPr>
          <w:rStyle w:val="12"/>
          <w:rFonts w:hint="eastAsia"/>
          <w:sz w:val="24"/>
        </w:rPr>
        <w:fldChar w:fldCharType="end"/>
      </w:r>
      <w:r>
        <w:rPr>
          <w:sz w:val="24"/>
        </w:rPr>
        <w:t>，</w:t>
      </w:r>
      <w:r>
        <w:rPr>
          <w:rFonts w:hint="eastAsia"/>
          <w:sz w:val="24"/>
        </w:rPr>
        <w:t>输入账号/密码：学号/123</w:t>
      </w:r>
    </w:p>
    <w:p w14:paraId="3CF91652">
      <w:pPr>
        <w:pStyle w:val="8"/>
        <w:tabs>
          <w:tab w:val="center" w:pos="4740"/>
        </w:tabs>
        <w:spacing w:before="0" w:beforeAutospacing="0" w:after="0" w:afterAutospacing="0" w:line="360" w:lineRule="auto"/>
        <w:jc w:val="both"/>
        <w:rPr>
          <w:rFonts w:hint="default" w:cs="Courier New"/>
          <w:color w:val="auto"/>
          <w:sz w:val="21"/>
          <w:szCs w:val="21"/>
        </w:rPr>
      </w:pPr>
      <w:r>
        <w:rPr>
          <w:rFonts w:cs="Courier New"/>
          <w:color w:val="auto"/>
          <w:sz w:val="21"/>
          <w:szCs w:val="21"/>
        </w:rPr>
        <w:t>研究生学号不足12位的，后面加4个0，例如学号20131334的账号为201313340000。</w:t>
      </w:r>
    </w:p>
    <w:p w14:paraId="6783215D">
      <w:pPr>
        <w:pStyle w:val="8"/>
        <w:tabs>
          <w:tab w:val="center" w:pos="4740"/>
        </w:tabs>
        <w:spacing w:before="0" w:beforeAutospacing="0" w:after="0" w:afterAutospacing="0" w:line="360" w:lineRule="auto"/>
        <w:jc w:val="both"/>
        <w:rPr>
          <w:rFonts w:hint="default" w:cs="Courier New"/>
          <w:color w:val="auto"/>
          <w:sz w:val="21"/>
          <w:szCs w:val="21"/>
        </w:rPr>
      </w:pPr>
      <w:r>
        <w:rPr>
          <w:rFonts w:cs="Courier New"/>
          <w:color w:val="auto"/>
          <w:sz w:val="21"/>
          <w:szCs w:val="21"/>
        </w:rPr>
        <w:t>国际生账号为学号中数字部分再加上5个0，例如学号GJ2022039的账号为202203900000。</w:t>
      </w:r>
    </w:p>
    <w:p w14:paraId="60DDC8D3">
      <w:pPr>
        <w:pStyle w:val="8"/>
        <w:tabs>
          <w:tab w:val="center" w:pos="4740"/>
        </w:tabs>
        <w:spacing w:before="0" w:beforeAutospacing="0" w:after="0" w:afterAutospacing="0" w:line="360" w:lineRule="auto"/>
        <w:jc w:val="both"/>
        <w:rPr>
          <w:rFonts w:hint="default" w:cs="Courier New"/>
          <w:color w:val="auto"/>
          <w:sz w:val="21"/>
          <w:szCs w:val="21"/>
        </w:rPr>
      </w:pPr>
      <w:r>
        <w:rPr>
          <w:rFonts w:cs="Courier New"/>
          <w:color w:val="auto"/>
          <w:sz w:val="21"/>
          <w:szCs w:val="21"/>
        </w:rPr>
        <w:drawing>
          <wp:inline distT="0" distB="0" distL="0" distR="0">
            <wp:extent cx="6647180" cy="4190365"/>
            <wp:effectExtent l="0" t="0" r="127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6319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页面刷新</w:t>
      </w:r>
    </w:p>
    <w:p w14:paraId="6733D08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出现错误后，可以再一次点击刷新，错误描述中可能会看到“</w:t>
      </w:r>
      <w:r>
        <w:rPr>
          <w:rFonts w:hint="eastAsia"/>
          <w:color w:val="FF0000"/>
          <w:sz w:val="24"/>
        </w:rPr>
        <w:t>老师提示</w:t>
      </w:r>
      <w:r>
        <w:rPr>
          <w:rFonts w:hint="eastAsia"/>
          <w:sz w:val="24"/>
        </w:rPr>
        <w:t>：……”，这是后台老师人工给出的更加准确的错误描述。如果修改后再一次提交，系统错误描述发生变化了，由于老师可能不会及时删除人工提示，这个时候可以忽略老师提示了。</w:t>
      </w:r>
    </w:p>
    <w:p w14:paraId="0EBA4BBD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签到</w:t>
      </w:r>
    </w:p>
    <w:p w14:paraId="028F20B5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点击【本周签到】按钮，每周需要使用机房电脑签到，签到以后会会在第二列“已签到”显示已经正确签到的学周，或者签到错误，非机房签到无效，同一个机器同班只能一名同学用来签到，也就是不能够在一台电脑上给同班的两个同学签到，增加代签难度，降低签到作弊。</w:t>
      </w:r>
    </w:p>
    <w:p w14:paraId="28D03B43">
      <w:pPr>
        <w:rPr>
          <w:b/>
          <w:sz w:val="24"/>
        </w:rPr>
      </w:pPr>
    </w:p>
    <w:p w14:paraId="04FB25FF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本班排名、年级排名</w:t>
      </w:r>
    </w:p>
    <w:p w14:paraId="48451DA2">
      <w:pPr>
        <w:spacing w:line="360" w:lineRule="auto"/>
        <w:rPr>
          <w:sz w:val="24"/>
        </w:rPr>
      </w:pPr>
      <w:r>
        <w:drawing>
          <wp:inline distT="0" distB="0" distL="0" distR="0">
            <wp:extent cx="5274310" cy="3376295"/>
            <wp:effectExtent l="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57B2">
      <w:pPr>
        <w:spacing w:line="360" w:lineRule="auto"/>
        <w:rPr>
          <w:sz w:val="24"/>
        </w:rPr>
      </w:pPr>
    </w:p>
    <w:p w14:paraId="30A7D84A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上传代码</w:t>
      </w:r>
    </w:p>
    <w:p w14:paraId="26C31B3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点击相应题目后面</w:t>
      </w:r>
      <w:r>
        <w:rPr>
          <w:rFonts w:hint="eastAsia"/>
          <w:sz w:val="24"/>
          <w:lang w:val="en-US" w:eastAsia="zh-CN"/>
        </w:rPr>
        <w:t>源</w:t>
      </w:r>
      <w:r>
        <w:rPr>
          <w:rFonts w:hint="eastAsia"/>
          <w:sz w:val="24"/>
        </w:rPr>
        <w:t>代码的【上传】,在本地找到代码文件，上传。</w:t>
      </w:r>
    </w:p>
    <w:p w14:paraId="6352A318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正确上传代码文件后，系统后台开始测试程序，状态显示为“正在测试……”，点击【页面刷新】，等待后台测试。一般在30秒内完成。</w:t>
      </w:r>
    </w:p>
    <w:p w14:paraId="239CB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测试未通过</w:t>
      </w:r>
    </w:p>
    <w:p w14:paraId="7D95A68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如果测试没有通过，根据错误提示进行相应修改，</w:t>
      </w:r>
      <w:r>
        <w:rPr>
          <w:rFonts w:hint="eastAsia"/>
          <w:sz w:val="24"/>
          <w:lang w:val="en-US" w:eastAsia="zh-CN"/>
        </w:rPr>
        <w:t>然后</w:t>
      </w:r>
      <w:r>
        <w:rPr>
          <w:rFonts w:hint="eastAsia"/>
          <w:sz w:val="24"/>
        </w:rPr>
        <w:t>重新上传代码文件。</w:t>
      </w:r>
    </w:p>
    <w:p w14:paraId="0BDF10E9">
      <w:pPr>
        <w:spacing w:line="360" w:lineRule="auto"/>
        <w:rPr>
          <w:sz w:val="24"/>
        </w:rPr>
      </w:pPr>
    </w:p>
    <w:p w14:paraId="470B891B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平台报错及其解决办法</w:t>
      </w:r>
    </w:p>
    <w:p w14:paraId="14BF27E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注意：错误描述是系统自动给出的错误判断，因此不一定准确。</w:t>
      </w:r>
    </w:p>
    <w:p w14:paraId="472184D0">
      <w:pPr>
        <w:spacing w:line="360" w:lineRule="auto"/>
        <w:ind w:firstLine="420"/>
        <w:rPr>
          <w:sz w:val="24"/>
        </w:rPr>
      </w:pPr>
      <w:r>
        <w:rPr>
          <w:rFonts w:hint="eastAsia"/>
          <w:color w:val="FF0000"/>
          <w:sz w:val="24"/>
        </w:rPr>
        <w:t>出现错误后，再等待</w:t>
      </w: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分钟后，可以再一次点击刷新功能，错误描述中可能会看到“老师提示：……”，这是后台老师人工给出的更加准确的错误描述。如果修改好了，系统错误描述发生变化了，由于老师可能不会及时删除人工错误提示，这个时候可以忽略老师提示了。更多问题私信QQ群李老师。</w:t>
      </w:r>
    </w:p>
    <w:p w14:paraId="11D0BEB1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结果错误</w:t>
      </w:r>
    </w:p>
    <w:p w14:paraId="558F9C62">
      <w:pPr>
        <w:spacing w:line="360" w:lineRule="auto"/>
        <w:ind w:left="1069" w:firstLine="191"/>
        <w:jc w:val="left"/>
        <w:rPr>
          <w:sz w:val="24"/>
        </w:rPr>
      </w:pPr>
      <w:r>
        <w:rPr>
          <w:rFonts w:hint="eastAsia"/>
          <w:sz w:val="24"/>
        </w:rPr>
        <w:t>测试某个用例时，运行的结果和答案不一样。</w:t>
      </w:r>
    </w:p>
    <w:p w14:paraId="3B13B6C2">
      <w:pPr>
        <w:spacing w:line="360" w:lineRule="auto"/>
        <w:ind w:left="1069" w:firstLine="191"/>
        <w:jc w:val="left"/>
        <w:rPr>
          <w:sz w:val="24"/>
        </w:rPr>
      </w:pPr>
      <w:r>
        <w:rPr>
          <w:rFonts w:hint="eastAsia"/>
          <w:sz w:val="24"/>
        </w:rPr>
        <w:t>解决办法，运行自己程序，拷贝粘贴用例的输入数据，查看运行结果，和答案仔细对比，找到不同之处，然后在程序寻找引起错误的原因。</w:t>
      </w:r>
    </w:p>
    <w:p w14:paraId="0D55C6E3">
      <w:pPr>
        <w:spacing w:line="360" w:lineRule="auto"/>
        <w:ind w:left="1069"/>
        <w:rPr>
          <w:sz w:val="24"/>
        </w:rPr>
      </w:pPr>
      <w:r>
        <w:rPr>
          <w:rFonts w:hint="eastAsia"/>
          <w:color w:val="FF0000"/>
          <w:sz w:val="24"/>
        </w:rPr>
        <w:t>不要轻易怀疑平台</w:t>
      </w:r>
      <w:r>
        <w:rPr>
          <w:rFonts w:hint="eastAsia"/>
          <w:sz w:val="24"/>
        </w:rPr>
        <w:t>，如果显示结果错误，一定是你的程序错了，只是你不知道你的程序错在哪里了。</w:t>
      </w:r>
    </w:p>
    <w:p w14:paraId="7E1624BA">
      <w:pPr>
        <w:spacing w:line="360" w:lineRule="auto"/>
        <w:ind w:left="1069"/>
        <w:rPr>
          <w:sz w:val="24"/>
        </w:rPr>
      </w:pPr>
      <w:r>
        <w:rPr>
          <w:rFonts w:hint="eastAsia"/>
          <w:sz w:val="24"/>
        </w:rPr>
        <w:t>经验提醒：</w:t>
      </w:r>
    </w:p>
    <w:p w14:paraId="156E4C02">
      <w:pPr>
        <w:spacing w:line="360" w:lineRule="auto"/>
        <w:ind w:left="1069"/>
        <w:rPr>
          <w:sz w:val="24"/>
        </w:rPr>
      </w:pPr>
      <w:r>
        <w:rPr>
          <w:rFonts w:hint="eastAsia"/>
          <w:sz w:val="24"/>
        </w:rPr>
        <w:t>不要轻易怀疑实验平台和答案，特别是工作以后更要记住一句经验之谈，</w:t>
      </w:r>
      <w:r>
        <w:rPr>
          <w:rFonts w:hint="eastAsia"/>
          <w:color w:val="FF0000"/>
          <w:sz w:val="24"/>
        </w:rPr>
        <w:t>“一定是你错了，只是你不知道自己错在哪里了，越是找不到的错误，越是你认为不会犯的错误”</w:t>
      </w:r>
      <w:r>
        <w:rPr>
          <w:rFonts w:hint="eastAsia"/>
          <w:sz w:val="24"/>
        </w:rPr>
        <w:t>。</w:t>
      </w:r>
    </w:p>
    <w:p w14:paraId="6211F3F2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格式错误</w:t>
      </w:r>
    </w:p>
    <w:p w14:paraId="3194469C">
      <w:pPr>
        <w:spacing w:line="360" w:lineRule="auto"/>
        <w:ind w:left="1069"/>
        <w:jc w:val="left"/>
        <w:rPr>
          <w:sz w:val="24"/>
        </w:rPr>
      </w:pPr>
      <w:r>
        <w:rPr>
          <w:rFonts w:hint="eastAsia"/>
          <w:sz w:val="24"/>
        </w:rPr>
        <w:t>你的程序输出结果中缺少input、output、end等关键字，或者拼写错误iniput、intput、ouput、and、iuput，或者缺少换行，或者多冒号。</w:t>
      </w:r>
    </w:p>
    <w:p w14:paraId="22A12F78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编译错误</w:t>
      </w:r>
    </w:p>
    <w:p w14:paraId="5964D6D5">
      <w:pPr>
        <w:spacing w:line="360" w:lineRule="auto"/>
        <w:ind w:left="420" w:firstLine="420"/>
        <w:jc w:val="left"/>
        <w:rPr>
          <w:sz w:val="24"/>
        </w:rPr>
      </w:pPr>
      <w:r>
        <w:rPr>
          <w:rFonts w:hint="eastAsia"/>
          <w:sz w:val="24"/>
        </w:rPr>
        <w:t>上传的代码在平台用DEV</w:t>
      </w:r>
      <w:r>
        <w:rPr>
          <w:sz w:val="24"/>
        </w:rPr>
        <w:t>-C++编译时出现错误，根据错误修改你的代码文件，如果你使用的不是DEV-C++编译工具，请到群里面下载DEV-C++，对你的程序进行测试。</w:t>
      </w:r>
    </w:p>
    <w:p w14:paraId="675A323A">
      <w:pPr>
        <w:spacing w:line="360" w:lineRule="auto"/>
        <w:ind w:left="420" w:firstLine="420"/>
        <w:jc w:val="left"/>
        <w:rPr>
          <w:sz w:val="24"/>
        </w:rPr>
      </w:pPr>
      <w:r>
        <w:rPr>
          <w:sz w:val="24"/>
        </w:rPr>
        <w:t>当用别的编译工具正常编译，上传后显示编译错误，可能是include项不兼容，也就是你使用的c++工具和Dev-C++的</w:t>
      </w:r>
      <w:r>
        <w:rPr>
          <w:rFonts w:hint="eastAsia"/>
          <w:sz w:val="24"/>
        </w:rPr>
        <w:t>i</w:t>
      </w:r>
      <w:r>
        <w:rPr>
          <w:sz w:val="24"/>
        </w:rPr>
        <w:t>nclude不一样。常见的情况：</w:t>
      </w:r>
    </w:p>
    <w:p w14:paraId="6E77CF9E">
      <w:pPr>
        <w:pStyle w:val="20"/>
        <w:numPr>
          <w:ilvl w:val="1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如果调用了#include&lt;</w:t>
      </w:r>
      <w:r>
        <w:rPr>
          <w:sz w:val="24"/>
        </w:rPr>
        <w:t>bits/stdc++.h&gt;，将它放在第一行，尝试dev-c进行编译。</w:t>
      </w:r>
    </w:p>
    <w:p w14:paraId="5F3C21FA">
      <w:pPr>
        <w:pStyle w:val="20"/>
        <w:numPr>
          <w:ilvl w:val="1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sz w:val="24"/>
        </w:rPr>
        <w:t>如果将</w:t>
      </w:r>
      <w:r>
        <w:rPr>
          <w:rFonts w:hint="eastAsia"/>
          <w:sz w:val="24"/>
        </w:rPr>
        <w:t>#include&lt;</w:t>
      </w:r>
      <w:r>
        <w:rPr>
          <w:sz w:val="24"/>
        </w:rPr>
        <w:t>bits/stdc++.h&gt;放在第一行，仍然编译错误，删除其他include项，尝试dev-c进行编译。</w:t>
      </w:r>
    </w:p>
    <w:p w14:paraId="57F22DEE">
      <w:pPr>
        <w:pStyle w:val="20"/>
        <w:numPr>
          <w:ilvl w:val="1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sz w:val="24"/>
        </w:rPr>
        <w:t>如果仅仅保留</w:t>
      </w:r>
      <w:r>
        <w:rPr>
          <w:rFonts w:hint="eastAsia"/>
          <w:sz w:val="24"/>
        </w:rPr>
        <w:t>#include&lt;</w:t>
      </w:r>
      <w:r>
        <w:rPr>
          <w:sz w:val="24"/>
        </w:rPr>
        <w:t>bits/stdc++.h&gt;，仍然编译错误，删除该项，改成</w:t>
      </w:r>
      <w:r>
        <w:rPr>
          <w:rFonts w:hint="eastAsia"/>
          <w:sz w:val="24"/>
        </w:rPr>
        <w:t>#</w:t>
      </w:r>
      <w:r>
        <w:rPr>
          <w:sz w:val="24"/>
        </w:rPr>
        <w:t>include</w:t>
      </w:r>
      <w:r>
        <w:rPr>
          <w:rFonts w:hint="eastAsia"/>
          <w:sz w:val="24"/>
        </w:rPr>
        <w:t>&lt;</w:t>
      </w:r>
      <w:r>
        <w:rPr>
          <w:sz w:val="24"/>
        </w:rPr>
        <w:t>iostream&gt;、</w:t>
      </w:r>
      <w:r>
        <w:rPr>
          <w:rFonts w:hint="eastAsia"/>
          <w:sz w:val="24"/>
        </w:rPr>
        <w:t>#include</w:t>
      </w:r>
      <w:r>
        <w:rPr>
          <w:sz w:val="24"/>
        </w:rPr>
        <w:t>&lt;vector&gt;、</w:t>
      </w:r>
      <w:r>
        <w:rPr>
          <w:rFonts w:hint="eastAsia"/>
          <w:sz w:val="24"/>
        </w:rPr>
        <w:t>#include</w:t>
      </w:r>
      <w:r>
        <w:rPr>
          <w:sz w:val="24"/>
        </w:rPr>
        <w:t>&lt;queue&gt;等项，然后用dev-c编译试试。</w:t>
      </w:r>
    </w:p>
    <w:p w14:paraId="20D6F4A0">
      <w:pPr>
        <w:pStyle w:val="20"/>
        <w:numPr>
          <w:ilvl w:val="1"/>
          <w:numId w:val="1"/>
        </w:numPr>
        <w:spacing w:line="360" w:lineRule="auto"/>
        <w:ind w:firstLineChars="0"/>
        <w:jc w:val="left"/>
        <w:rPr>
          <w:sz w:val="24"/>
        </w:rPr>
      </w:pPr>
      <w:r>
        <w:rPr>
          <w:sz w:val="24"/>
        </w:rPr>
        <w:t>如果</w:t>
      </w:r>
      <w:r>
        <w:rPr>
          <w:rFonts w:hint="eastAsia"/>
          <w:sz w:val="24"/>
        </w:rPr>
        <w:t>本来</w:t>
      </w:r>
      <w:r>
        <w:rPr>
          <w:sz w:val="24"/>
        </w:rPr>
        <w:t>没有调用</w:t>
      </w:r>
      <w:r>
        <w:rPr>
          <w:rFonts w:hint="eastAsia"/>
          <w:sz w:val="24"/>
        </w:rPr>
        <w:t>#include&lt;</w:t>
      </w:r>
      <w:r>
        <w:rPr>
          <w:sz w:val="24"/>
        </w:rPr>
        <w:t>bits/stdc++.h&gt;，可以尝试上面每一步。</w:t>
      </w:r>
    </w:p>
    <w:p w14:paraId="19CF936E">
      <w:pPr>
        <w:pStyle w:val="20"/>
        <w:spacing w:line="360" w:lineRule="auto"/>
        <w:ind w:left="1069" w:firstLine="0" w:firstLineChars="0"/>
        <w:jc w:val="left"/>
        <w:rPr>
          <w:sz w:val="24"/>
        </w:rPr>
      </w:pPr>
      <w:r>
        <w:rPr>
          <w:sz w:val="24"/>
        </w:rPr>
        <w:t>常用include列表，注意不要拼写错误。</w:t>
      </w:r>
    </w:p>
    <w:tbl>
      <w:tblPr>
        <w:tblStyle w:val="9"/>
        <w:tblW w:w="6680" w:type="dxa"/>
        <w:tblInd w:w="125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0"/>
        <w:gridCol w:w="3340"/>
      </w:tblGrid>
      <w:tr w14:paraId="052F0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D628F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#include&lt;algorithm&gt;</w:t>
            </w:r>
          </w:p>
        </w:tc>
        <w:tc>
          <w:tcPr>
            <w:tcW w:w="3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609D9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#include&lt;list&gt;</w:t>
            </w:r>
          </w:p>
        </w:tc>
      </w:tr>
      <w:tr w14:paraId="06092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26A3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#include&lt;array&gt;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70E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#include&lt;malloc.h&gt;</w:t>
            </w:r>
          </w:p>
        </w:tc>
      </w:tr>
      <w:tr w14:paraId="67862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9AAB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#include&lt;assert.h&gt;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712E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#include&lt;map&gt;</w:t>
            </w:r>
          </w:p>
        </w:tc>
      </w:tr>
      <w:tr w14:paraId="78BCA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17627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#include&lt;bits/stdc++.h&gt;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6F8B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#include&lt;math.h&gt;</w:t>
            </w:r>
          </w:p>
        </w:tc>
      </w:tr>
      <w:tr w14:paraId="220A6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AAB0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#include&lt;bitset&gt;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14516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#include&lt;memory.h&gt;</w:t>
            </w:r>
          </w:p>
        </w:tc>
      </w:tr>
      <w:tr w14:paraId="37D67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879DD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#include&lt;cassert&gt;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4333D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#include&lt;memory&gt;</w:t>
            </w:r>
          </w:p>
        </w:tc>
      </w:tr>
      <w:tr w14:paraId="53F45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FFB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#include&lt;cctype&gt;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EFF5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#include&lt;ostream&gt;</w:t>
            </w:r>
          </w:p>
        </w:tc>
      </w:tr>
      <w:tr w14:paraId="7D222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09B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#include&lt;climits&gt;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1F24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#include&lt;queue&gt;</w:t>
            </w:r>
          </w:p>
        </w:tc>
      </w:tr>
      <w:tr w14:paraId="133D8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A5D83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#include&lt;cmath&gt;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1B38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#include&lt;regex&gt;</w:t>
            </w:r>
          </w:p>
        </w:tc>
      </w:tr>
      <w:tr w14:paraId="0AE3F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73DD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#include&lt;conio.h&gt;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CD919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#include&lt;set&gt;</w:t>
            </w:r>
          </w:p>
        </w:tc>
      </w:tr>
      <w:tr w14:paraId="34EC2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E984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#include&lt;cstddef&gt;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C74E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#include&lt;sstream&gt;</w:t>
            </w:r>
          </w:p>
        </w:tc>
      </w:tr>
      <w:tr w14:paraId="010B2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EAE1D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#include&lt;cstdio&gt;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A0C6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#include&lt;stack&gt;</w:t>
            </w:r>
          </w:p>
        </w:tc>
      </w:tr>
      <w:tr w14:paraId="37A56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018CC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#include&lt;cstdlib&gt;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59919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#include&lt;stdbool.h&gt;</w:t>
            </w:r>
          </w:p>
        </w:tc>
      </w:tr>
      <w:tr w14:paraId="59F1F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710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#include&lt;cstring&gt;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5235F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#include&lt;stddef.h&gt;</w:t>
            </w:r>
          </w:p>
        </w:tc>
      </w:tr>
      <w:tr w14:paraId="3670E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AADC8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#include&lt;ctime&gt;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9C01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#include&lt;stdexcept&gt;</w:t>
            </w:r>
          </w:p>
        </w:tc>
      </w:tr>
      <w:tr w14:paraId="17F07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F61FC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#include&lt;ctype.h&gt;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86367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#include&lt;stdio.h&gt;</w:t>
            </w:r>
          </w:p>
        </w:tc>
      </w:tr>
      <w:tr w14:paraId="1FDB2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8ED4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#include&lt;deque&gt;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DFC16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#include&lt;stdlib.h&gt;</w:t>
            </w:r>
          </w:p>
        </w:tc>
      </w:tr>
      <w:tr w14:paraId="19553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C1E9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#include&lt;exception&gt;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5DE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#include&lt;string.h&gt;</w:t>
            </w:r>
          </w:p>
        </w:tc>
      </w:tr>
      <w:tr w14:paraId="5313B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DFE9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#include&lt;fstream&gt;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AD01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#include&lt;string&gt;</w:t>
            </w:r>
          </w:p>
        </w:tc>
      </w:tr>
      <w:tr w14:paraId="67EDC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FB9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#include&lt;functional&gt;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8478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#include&lt;time.h&gt;</w:t>
            </w:r>
          </w:p>
        </w:tc>
      </w:tr>
      <w:tr w14:paraId="0047B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9B9D2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#include&lt;iomanip&gt;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D23A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#include&lt;unordered_map&gt;</w:t>
            </w:r>
          </w:p>
        </w:tc>
      </w:tr>
      <w:tr w14:paraId="2373E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2610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#include&lt;iostream&gt;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2964C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#include&lt;unordered_set&gt;</w:t>
            </w:r>
          </w:p>
        </w:tc>
      </w:tr>
      <w:tr w14:paraId="6F09C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846B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#include&lt;iterator&gt;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4FA4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#include&lt;utility&gt;</w:t>
            </w:r>
          </w:p>
        </w:tc>
      </w:tr>
      <w:tr w14:paraId="08F69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80D4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#include&lt;limits.h&gt;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E467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#include&lt;valarray&gt;</w:t>
            </w:r>
          </w:p>
        </w:tc>
      </w:tr>
      <w:tr w14:paraId="08C3B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BC9D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#include&lt;limits&gt;</w:t>
            </w:r>
          </w:p>
        </w:tc>
        <w:tc>
          <w:tcPr>
            <w:tcW w:w="3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947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#include&lt;vector&gt;</w:t>
            </w:r>
          </w:p>
        </w:tc>
      </w:tr>
    </w:tbl>
    <w:p w14:paraId="7F51190E">
      <w:pPr>
        <w:pStyle w:val="20"/>
        <w:spacing w:line="360" w:lineRule="auto"/>
        <w:ind w:left="1069" w:firstLine="0" w:firstLineChars="0"/>
        <w:jc w:val="left"/>
        <w:rPr>
          <w:sz w:val="24"/>
        </w:rPr>
      </w:pPr>
    </w:p>
    <w:p w14:paraId="5087DD8B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编码错误</w:t>
      </w:r>
    </w:p>
    <w:p w14:paraId="2D48D2DA">
      <w:pPr>
        <w:spacing w:line="360" w:lineRule="auto"/>
        <w:ind w:left="1069" w:firstLine="191"/>
        <w:jc w:val="left"/>
        <w:rPr>
          <w:sz w:val="24"/>
        </w:rPr>
      </w:pPr>
      <w:r>
        <w:rPr>
          <w:rFonts w:hint="eastAsia"/>
          <w:sz w:val="24"/>
        </w:rPr>
        <w:t>目前平台不能识别big编码，可以通过系统附件中的记事本，将源程序另存为ansi或者utf-8编码格式，然后重新上传代码文件。</w:t>
      </w:r>
    </w:p>
    <w:p w14:paraId="318CDC48">
      <w:pPr>
        <w:spacing w:line="360" w:lineRule="auto"/>
        <w:ind w:left="1069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>或者代码的中调用了c内置函数permutation等。</w:t>
      </w:r>
    </w:p>
    <w:p w14:paraId="1C99930B">
      <w:pPr>
        <w:spacing w:line="360" w:lineRule="auto"/>
        <w:ind w:left="1069" w:firstLine="191"/>
        <w:jc w:val="left"/>
        <w:rPr>
          <w:sz w:val="24"/>
        </w:rPr>
      </w:pPr>
      <w:r>
        <w:rPr>
          <w:sz w:val="24"/>
        </w:rPr>
        <w:t>或者</w:t>
      </w:r>
      <w:r>
        <w:rPr>
          <w:rFonts w:hint="eastAsia"/>
          <w:sz w:val="24"/>
        </w:rPr>
        <w:t>单行</w:t>
      </w:r>
      <w:r>
        <w:rPr>
          <w:sz w:val="24"/>
        </w:rPr>
        <w:t>字符太长超过</w:t>
      </w:r>
      <w:r>
        <w:rPr>
          <w:rFonts w:hint="eastAsia"/>
          <w:sz w:val="24"/>
        </w:rPr>
        <w:t>2</w:t>
      </w:r>
      <w:r>
        <w:rPr>
          <w:sz w:val="24"/>
        </w:rPr>
        <w:t>00，建议每个分号分成一行。</w:t>
      </w:r>
    </w:p>
    <w:p w14:paraId="203CF3B4">
      <w:pPr>
        <w:spacing w:line="360" w:lineRule="auto"/>
        <w:ind w:left="1069"/>
        <w:jc w:val="left"/>
        <w:rPr>
          <w:sz w:val="24"/>
        </w:rPr>
      </w:pPr>
      <w:r>
        <w:rPr>
          <w:rFonts w:hint="eastAsia"/>
          <w:sz w:val="24"/>
        </w:rPr>
        <w:t>记事本改变编码的操作画面如下：</w:t>
      </w:r>
    </w:p>
    <w:p w14:paraId="6047BA0A">
      <w:pPr>
        <w:spacing w:line="360" w:lineRule="auto"/>
        <w:ind w:left="1069"/>
        <w:jc w:val="left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drawing>
          <wp:inline distT="0" distB="0" distL="0" distR="0">
            <wp:extent cx="5276850" cy="3257550"/>
            <wp:effectExtent l="0" t="0" r="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BF4A">
      <w:pPr>
        <w:spacing w:line="360" w:lineRule="auto"/>
        <w:ind w:left="1069"/>
        <w:jc w:val="left"/>
        <w:rPr>
          <w:sz w:val="24"/>
        </w:rPr>
      </w:pPr>
    </w:p>
    <w:p w14:paraId="2E4370EE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输入错误</w:t>
      </w:r>
    </w:p>
    <w:p w14:paraId="3BD033AB">
      <w:pPr>
        <w:spacing w:line="360" w:lineRule="auto"/>
        <w:ind w:left="1069"/>
        <w:jc w:val="left"/>
        <w:rPr>
          <w:sz w:val="24"/>
        </w:rPr>
      </w:pPr>
      <w:r>
        <w:rPr>
          <w:rFonts w:hint="eastAsia"/>
          <w:sz w:val="24"/>
        </w:rPr>
        <w:t>程序中使用getch()、getchar()、putchar()函数，请采用标准输入输出方式“cin&gt;&gt;、cout&lt;&lt;”。</w:t>
      </w:r>
    </w:p>
    <w:p w14:paraId="280A339E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异常退出0</w:t>
      </w:r>
      <w:r>
        <w:rPr>
          <w:sz w:val="24"/>
        </w:rPr>
        <w:t>3、异常退出</w:t>
      </w:r>
      <w:r>
        <w:rPr>
          <w:rFonts w:hint="eastAsia"/>
          <w:sz w:val="24"/>
        </w:rPr>
        <w:t>1</w:t>
      </w:r>
      <w:r>
        <w:rPr>
          <w:sz w:val="24"/>
        </w:rPr>
        <w:t>9</w:t>
      </w:r>
    </w:p>
    <w:p w14:paraId="33DB01D2">
      <w:pPr>
        <w:spacing w:line="360" w:lineRule="auto"/>
        <w:ind w:left="420" w:firstLine="420"/>
        <w:jc w:val="left"/>
        <w:rPr>
          <w:sz w:val="24"/>
        </w:rPr>
      </w:pPr>
      <w:r>
        <w:rPr>
          <w:rFonts w:hint="eastAsia"/>
          <w:sz w:val="24"/>
        </w:rPr>
        <w:t>异常退出的原因是操作非法内存，详见下面的《操作非法内存》之操作空指针、如何排除逻辑错误。</w:t>
      </w:r>
    </w:p>
    <w:p w14:paraId="259FDEFE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异常退出</w:t>
      </w:r>
      <w:r>
        <w:rPr>
          <w:sz w:val="24"/>
        </w:rPr>
        <w:t>71</w:t>
      </w:r>
    </w:p>
    <w:p w14:paraId="019E6919">
      <w:pPr>
        <w:spacing w:line="360" w:lineRule="auto"/>
        <w:ind w:left="420" w:firstLine="420"/>
        <w:jc w:val="left"/>
        <w:rPr>
          <w:sz w:val="24"/>
        </w:rPr>
      </w:pPr>
      <w:r>
        <w:rPr>
          <w:rFonts w:hint="eastAsia"/>
          <w:sz w:val="24"/>
        </w:rPr>
        <w:t>异常退出的原因是数组越界操作，详见下面的《操作非法内存》之数组越界操作、如何排除逻辑错误。</w:t>
      </w:r>
    </w:p>
    <w:p w14:paraId="03DF4A15">
      <w:pPr>
        <w:numPr>
          <w:ilvl w:val="1"/>
          <w:numId w:val="5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运行超时0</w:t>
      </w:r>
      <w:r>
        <w:rPr>
          <w:sz w:val="24"/>
        </w:rPr>
        <w:t>1</w:t>
      </w:r>
    </w:p>
    <w:p w14:paraId="03AA301A">
      <w:pPr>
        <w:spacing w:line="360" w:lineRule="auto"/>
        <w:ind w:left="420" w:firstLine="420"/>
        <w:jc w:val="left"/>
        <w:rPr>
          <w:sz w:val="24"/>
        </w:rPr>
      </w:pPr>
      <w:r>
        <w:rPr>
          <w:rFonts w:hint="eastAsia"/>
          <w:sz w:val="24"/>
        </w:rPr>
        <w:t>程序运行时出现无限循环、无限递归，多因循环条件错误不能正常结束循环，或者没有给指针赋初值为空，造成链表没有结尾。详见下面的《操作非法内存》之数组越界操作、如何排除逻辑错误。</w:t>
      </w:r>
    </w:p>
    <w:p w14:paraId="7DD6366A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如何排除语法错误</w:t>
      </w:r>
    </w:p>
    <w:p w14:paraId="06702ED2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有的语法错误很容易排除，有的可能涉及到{}匹配等原因，报错的语句往往是前面某一行错误引起的，这一类的语法错有一个非常简单的办法，只需要将你认为有把握的部分程序保留，将没有把握的部分注释，然后如果编译通过了，那就说明，确实是在这部分注释的里面，然后一段一段减少注释部分，当减少过程中，出现编译错误，那就可以确定就是这一部分有语法错误，当语法错误锁定在一行或者几行，基本上一眼就能找到错误地方了。</w:t>
      </w:r>
    </w:p>
    <w:p w14:paraId="22195D6E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</w:rPr>
        <w:t>如何排除逻辑错误</w:t>
      </w:r>
    </w:p>
    <w:p w14:paraId="7ACB2808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程序编译通过后，运行结果不对或者运行过程中报错，或者有的用例正常，有的用例出错；甚至自己电脑正常，换一台电脑就出错，这些都属于逻辑错误。</w:t>
      </w:r>
    </w:p>
    <w:p w14:paraId="481949CE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有同学把程序发给老师，请老师指出逻辑错误，老师短期内很难指出错误所在，老师自己编写同样程序如果需要30分钟，从别人的程序找错误，可能需要60分钟也不一定能找到，因为从别人的程序读出编程思路非常困难，你可以随便找个别的同学错误程序一试就知。就是自己编写的程序，往往低级错误被自己忽略，反而更加困难找到错误，我遇到过信息管理系统3人找了3整天才找到错误，那是我的最高记录。</w:t>
      </w:r>
    </w:p>
    <w:p w14:paraId="7817B7AE">
      <w:pPr>
        <w:spacing w:line="360" w:lineRule="auto"/>
        <w:ind w:firstLine="420"/>
        <w:jc w:val="left"/>
        <w:rPr>
          <w:sz w:val="24"/>
        </w:rPr>
      </w:pPr>
      <w:r>
        <w:rPr>
          <w:sz w:val="24"/>
        </w:rPr>
        <w:t>“授人以鱼不如授人以渔”，这里教大家一个万能的适合所有编程的逻辑拍错方法——debug。</w:t>
      </w:r>
      <w:r>
        <w:rPr>
          <w:rFonts w:hint="eastAsia"/>
          <w:sz w:val="24"/>
        </w:rPr>
        <w:t>所有开发工具都有debug功能，有了debug功能，就很容易找到逻辑错误，如果你还不知道什么是deubg，或者不会使用debug，或者没有用过debug，那只能说明还处在编程的小白阶段。</w:t>
      </w:r>
    </w:p>
    <w:p w14:paraId="6E72F2E5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debug是编程人员基本技能，主要有几个功能：设置断点toggle breakpoint、单步运行（分三种step over、step into、step out）、继续运行（continue）、停止运行（stop execution）、显示变量当前值。这里一定要选择debug编译模式进行编译，才能更加准确进行上述debug功能。</w:t>
      </w:r>
    </w:p>
    <w:p w14:paraId="772C0F3D">
      <w:pPr>
        <w:spacing w:line="360" w:lineRule="auto"/>
        <w:ind w:firstLine="420"/>
        <w:jc w:val="left"/>
        <w:rPr>
          <w:sz w:val="24"/>
        </w:rPr>
      </w:pPr>
      <w:r>
        <w:rPr>
          <w:sz w:val="24"/>
        </w:rPr>
        <w:t>程序运行之前，在需要位置设置几个断点，当</w:t>
      </w:r>
      <w:r>
        <w:rPr>
          <w:rFonts w:hint="eastAsia"/>
          <w:sz w:val="24"/>
        </w:rPr>
        <w:t>debug运行到任何断点就会停下来，查看当前变量值，可以单步一行一行执行代码，查看变量值变化，查看程序执行的顺序和方向。通过debug可以查看程序是否按照你设计的思路在一步一步执行，比如根据输入值一个循环应该循环三圈，单步执行的时候，如果没有执行三圈就退出了，你可以检查当前变量和条件，看看是条件写错了，还是变量值意外发生了变化，找到错误原因改正就容易了。</w:t>
      </w:r>
    </w:p>
    <w:p w14:paraId="269D81BF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下面用开发工具Dev</w:t>
      </w:r>
      <w:r>
        <w:rPr>
          <w:sz w:val="24"/>
        </w:rPr>
        <w:t>-C++</w:t>
      </w:r>
      <w:r>
        <w:rPr>
          <w:rFonts w:hint="eastAsia"/>
          <w:sz w:val="24"/>
        </w:rPr>
        <w:t>为例，用debug功能直观介绍如何排错。更多debug知识和技巧去网上搜索、学习。</w:t>
      </w:r>
    </w:p>
    <w:p w14:paraId="1943D0C7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今有一个冒泡排序算法，存在逻辑错误，输入以及错误输出如下图：</w:t>
      </w:r>
    </w:p>
    <w:p w14:paraId="5A4CDF7B">
      <w:pPr>
        <w:spacing w:line="360" w:lineRule="auto"/>
        <w:ind w:firstLine="420"/>
        <w:jc w:val="left"/>
        <w:rPr>
          <w:sz w:val="24"/>
        </w:rPr>
      </w:pPr>
      <w:r>
        <w:drawing>
          <wp:inline distT="0" distB="0" distL="0" distR="0">
            <wp:extent cx="6610350" cy="25908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E3EB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启动时Dev-C++，查看所有debug常用功能如下图</w:t>
      </w:r>
    </w:p>
    <w:p w14:paraId="33F451E3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132705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2EAE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可以将断点直接设在可能错误函数的相应位置，如果不知道，那就“头疼医头脚疼医脚”，如上图错误，猜测可能是正确数据没有正确输出，断点直接设定在print_data函数的输出语句，然后开始debug</w:t>
      </w:r>
    </w:p>
    <w:p w14:paraId="1A080FF1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75120" cy="530352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F9B0">
      <w:pPr>
        <w:spacing w:line="360" w:lineRule="auto"/>
        <w:ind w:left="840"/>
        <w:jc w:val="left"/>
        <w:rPr>
          <w:sz w:val="24"/>
        </w:rPr>
      </w:pPr>
    </w:p>
    <w:p w14:paraId="69D28DAF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控制台输入数据，显示玩Bubble sort后，程序停止在断点，等待查询变量值，确定下一步怎么操作。可以看到当前变量值i=0开始循环，n=3代表要输出</w:t>
      </w:r>
      <w:r>
        <w:rPr>
          <w:rFonts w:hint="eastAsia"/>
          <w:sz w:val="24"/>
        </w:rPr>
        <w:t>3</w:t>
      </w:r>
      <w:r>
        <w:rPr>
          <w:sz w:val="24"/>
        </w:rPr>
        <w:t>个数，t=2准备输出t的数值</w:t>
      </w:r>
      <w:r>
        <w:rPr>
          <w:rFonts w:hint="eastAsia"/>
          <w:sz w:val="24"/>
        </w:rPr>
        <w:t>2</w:t>
      </w:r>
      <w:r>
        <w:rPr>
          <w:sz w:val="24"/>
        </w:rPr>
        <w:t>，选择单步执行：</w:t>
      </w:r>
    </w:p>
    <w:p w14:paraId="02DD94DB">
      <w:pPr>
        <w:spacing w:line="360" w:lineRule="auto"/>
        <w:ind w:left="840"/>
        <w:jc w:val="left"/>
        <w:rPr>
          <w:sz w:val="24"/>
        </w:rPr>
      </w:pPr>
      <w:r>
        <w:drawing>
          <wp:inline distT="0" distB="0" distL="0" distR="0">
            <wp:extent cx="5591175" cy="20859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08DC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22F2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程序执行一行输出语句，查看输出结果为</w:t>
      </w:r>
      <w:r>
        <w:rPr>
          <w:rFonts w:hint="eastAsia"/>
          <w:sz w:val="24"/>
        </w:rPr>
        <w:t>2，没有错误，选择继续执行：</w:t>
      </w:r>
    </w:p>
    <w:p w14:paraId="7A6028FD">
      <w:pPr>
        <w:spacing w:line="360" w:lineRule="auto"/>
        <w:ind w:left="840"/>
        <w:jc w:val="left"/>
        <w:rPr>
          <w:sz w:val="24"/>
        </w:rPr>
      </w:pPr>
      <w:r>
        <w:drawing>
          <wp:inline distT="0" distB="0" distL="0" distR="0">
            <wp:extent cx="5591175" cy="2085975"/>
            <wp:effectExtent l="0" t="0" r="9525" b="952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8162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D102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再一次暂停在断点语句，</w:t>
      </w:r>
      <w:r>
        <w:rPr>
          <w:rFonts w:hint="eastAsia"/>
          <w:sz w:val="24"/>
        </w:rPr>
        <w:t>i</w:t>
      </w:r>
      <w:r>
        <w:rPr>
          <w:sz w:val="24"/>
        </w:rPr>
        <w:t>=1循环第</w:t>
      </w:r>
      <w:r>
        <w:rPr>
          <w:rFonts w:hint="eastAsia"/>
          <w:sz w:val="24"/>
        </w:rPr>
        <w:t>2次，</w:t>
      </w:r>
      <w:r>
        <w:rPr>
          <w:sz w:val="24"/>
        </w:rPr>
        <w:t>t=3等待输出</w:t>
      </w:r>
      <w:r>
        <w:rPr>
          <w:rFonts w:hint="eastAsia"/>
          <w:sz w:val="24"/>
        </w:rPr>
        <w:t>3</w:t>
      </w:r>
    </w:p>
    <w:p w14:paraId="67482C42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5AB7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再一次暂停在断点语句，</w:t>
      </w:r>
      <w:r>
        <w:rPr>
          <w:rFonts w:hint="eastAsia"/>
          <w:sz w:val="24"/>
        </w:rPr>
        <w:t>i</w:t>
      </w:r>
      <w:r>
        <w:rPr>
          <w:sz w:val="24"/>
        </w:rPr>
        <w:t>=2循环第</w:t>
      </w:r>
      <w:r>
        <w:rPr>
          <w:rFonts w:hint="eastAsia"/>
          <w:sz w:val="24"/>
        </w:rPr>
        <w:t>3次，</w:t>
      </w:r>
      <w:r>
        <w:rPr>
          <w:sz w:val="24"/>
        </w:rPr>
        <w:t>t=7601916</w:t>
      </w:r>
      <w:r>
        <w:rPr>
          <w:rFonts w:hint="eastAsia"/>
          <w:sz w:val="24"/>
        </w:rPr>
        <w:t>，</w:t>
      </w:r>
      <w:r>
        <w:rPr>
          <w:sz w:val="24"/>
        </w:rPr>
        <w:t>从t的数值来判断，print_data没有错误，是排序bubble_sort函数可能</w:t>
      </w:r>
      <w:r>
        <w:rPr>
          <w:rFonts w:hint="eastAsia"/>
          <w:sz w:val="24"/>
        </w:rPr>
        <w:t>有</w:t>
      </w:r>
      <w:r>
        <w:rPr>
          <w:sz w:val="24"/>
        </w:rPr>
        <w:t>错误，将错误数据赋值到数组</w:t>
      </w:r>
      <w:r>
        <w:rPr>
          <w:rFonts w:hint="eastAsia"/>
          <w:sz w:val="24"/>
        </w:rPr>
        <w:t>d</w:t>
      </w:r>
      <w:r>
        <w:rPr>
          <w:sz w:val="24"/>
        </w:rPr>
        <w:t>ata</w:t>
      </w:r>
      <w:r>
        <w:rPr>
          <w:rFonts w:hint="eastAsia"/>
          <w:sz w:val="24"/>
        </w:rPr>
        <w:t>[3</w:t>
      </w:r>
      <w:r>
        <w:rPr>
          <w:sz w:val="24"/>
        </w:rPr>
        <w:t>]中，停止本次debug。</w:t>
      </w:r>
    </w:p>
    <w:p w14:paraId="73FD0D21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82A5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取消前面的断点，将新断点设置在bubble_sort函数的数据交换语句，然后开始debug。</w:t>
      </w:r>
    </w:p>
    <w:p w14:paraId="0B5552FF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16E7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控制台输入数据，显示bubble_sort后，程序暂停在断点，查看变量情况，j=2第1次循环，T1</w:t>
      </w:r>
      <w:r>
        <w:rPr>
          <w:rFonts w:hint="eastAsia"/>
          <w:sz w:val="24"/>
        </w:rPr>
        <w:t>=</w:t>
      </w:r>
      <w:r>
        <w:rPr>
          <w:sz w:val="24"/>
        </w:rPr>
        <w:t>1，</w:t>
      </w:r>
      <w:r>
        <w:rPr>
          <w:rFonts w:hint="eastAsia"/>
          <w:sz w:val="24"/>
        </w:rPr>
        <w:t>t</w:t>
      </w:r>
      <w:r>
        <w:rPr>
          <w:sz w:val="24"/>
        </w:rPr>
        <w:t>2=2，</w:t>
      </w:r>
      <w:r>
        <w:rPr>
          <w:rFonts w:hint="eastAsia"/>
          <w:sz w:val="24"/>
        </w:rPr>
        <w:t>t</w:t>
      </w:r>
      <w:r>
        <w:rPr>
          <w:sz w:val="24"/>
        </w:rPr>
        <w:t>1&lt;t2</w:t>
      </w:r>
      <w:r>
        <w:rPr>
          <w:rFonts w:hint="eastAsia"/>
          <w:sz w:val="24"/>
        </w:rPr>
        <w:t>，条件成了需要交换数据，执行三次单步操作</w:t>
      </w:r>
    </w:p>
    <w:p w14:paraId="1170D1DB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62245"/>
            <wp:effectExtent l="0" t="0" r="635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A526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程序停留在无用语句（设置无用语句是为了直观显示到了这一步后变量值变化），查看变量</w:t>
      </w:r>
      <w:r>
        <w:rPr>
          <w:rFonts w:hint="eastAsia"/>
          <w:sz w:val="24"/>
        </w:rPr>
        <w:t>已经完成数据2、3交换，继续执行。</w:t>
      </w:r>
    </w:p>
    <w:p w14:paraId="00D5A31D">
      <w:pPr>
        <w:pStyle w:val="20"/>
        <w:ind w:firstLine="48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F876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程序再次暂停在断点，j=1第2循环，</w:t>
      </w:r>
      <w:r>
        <w:rPr>
          <w:rFonts w:hint="eastAsia"/>
          <w:sz w:val="24"/>
        </w:rPr>
        <w:t>t</w:t>
      </w:r>
      <w:r>
        <w:rPr>
          <w:sz w:val="24"/>
        </w:rPr>
        <w:t>1=1，</w:t>
      </w:r>
      <w:r>
        <w:rPr>
          <w:rFonts w:hint="eastAsia"/>
          <w:sz w:val="24"/>
        </w:rPr>
        <w:t>t</w:t>
      </w:r>
      <w:r>
        <w:rPr>
          <w:sz w:val="24"/>
        </w:rPr>
        <w:t>2=3，需要将</w:t>
      </w:r>
      <w:r>
        <w:rPr>
          <w:rFonts w:hint="eastAsia"/>
          <w:sz w:val="24"/>
        </w:rPr>
        <w:t>1、3交换，增加断点在无用语句，继续执行。</w:t>
      </w:r>
    </w:p>
    <w:p w14:paraId="17AE9F85">
      <w:pPr>
        <w:pStyle w:val="20"/>
        <w:ind w:firstLine="48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1ECE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程序暂停在无用语句，数据</w:t>
      </w:r>
      <w:r>
        <w:rPr>
          <w:rFonts w:hint="eastAsia"/>
          <w:sz w:val="24"/>
        </w:rPr>
        <w:t>1、3完成的交换，继续执行</w:t>
      </w:r>
    </w:p>
    <w:p w14:paraId="1DCFA090">
      <w:pPr>
        <w:pStyle w:val="20"/>
        <w:ind w:firstLine="48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79390"/>
            <wp:effectExtent l="0" t="0" r="635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C258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程序再一次暂停在断点，j=0第3循环，</w:t>
      </w:r>
      <w:r>
        <w:rPr>
          <w:rFonts w:hint="eastAsia"/>
          <w:sz w:val="24"/>
        </w:rPr>
        <w:t>t</w:t>
      </w:r>
      <w:r>
        <w:rPr>
          <w:sz w:val="24"/>
        </w:rPr>
        <w:t>1=1，</w:t>
      </w:r>
      <w:r>
        <w:rPr>
          <w:rFonts w:hint="eastAsia"/>
          <w:sz w:val="24"/>
        </w:rPr>
        <w:t>t</w:t>
      </w:r>
      <w:r>
        <w:rPr>
          <w:sz w:val="24"/>
        </w:rPr>
        <w:t>2=7601916，到此错误已经暴露出来，根据当前变量值分析原因，j=0，</w:t>
      </w:r>
      <w:r>
        <w:rPr>
          <w:rFonts w:hint="eastAsia"/>
          <w:sz w:val="24"/>
        </w:rPr>
        <w:t>j</w:t>
      </w:r>
      <w:r>
        <w:rPr>
          <w:sz w:val="24"/>
        </w:rPr>
        <w:t>1</w:t>
      </w:r>
      <w:r>
        <w:rPr>
          <w:rFonts w:hint="eastAsia"/>
          <w:sz w:val="24"/>
        </w:rPr>
        <w:t>=</w:t>
      </w:r>
      <w:r>
        <w:rPr>
          <w:sz w:val="24"/>
        </w:rPr>
        <w:t xml:space="preserve"> j -1</w:t>
      </w:r>
      <w:r>
        <w:rPr>
          <w:rFonts w:hint="eastAsia"/>
          <w:sz w:val="24"/>
        </w:rPr>
        <w:t>=</w:t>
      </w:r>
      <w:r>
        <w:rPr>
          <w:sz w:val="24"/>
        </w:rPr>
        <w:t xml:space="preserve"> -1，</w:t>
      </w:r>
      <w:r>
        <w:rPr>
          <w:rFonts w:hint="eastAsia"/>
          <w:sz w:val="24"/>
        </w:rPr>
        <w:t>因此访问了data</w:t>
      </w:r>
      <w:r>
        <w:rPr>
          <w:sz w:val="24"/>
        </w:rPr>
        <w:t>[-1]的内容，</w:t>
      </w:r>
      <w:r>
        <w:rPr>
          <w:rFonts w:hint="eastAsia"/>
          <w:sz w:val="24"/>
        </w:rPr>
        <w:t>实际</w:t>
      </w:r>
      <w:r>
        <w:rPr>
          <w:sz w:val="24"/>
        </w:rPr>
        <w:t>这个内容不属于数据data的内容，是其前面的内容（这也是下面一节讲到的操作非常内存），因此是一个不可预测的数据，按冒泡排序，</w:t>
      </w:r>
      <w:r>
        <w:rPr>
          <w:rFonts w:hint="eastAsia"/>
          <w:sz w:val="24"/>
        </w:rPr>
        <w:t>3个数排序，外循环i=</w:t>
      </w:r>
      <w:r>
        <w:rPr>
          <w:sz w:val="24"/>
        </w:rPr>
        <w:t>0</w:t>
      </w:r>
      <w:r>
        <w:rPr>
          <w:rFonts w:hint="eastAsia"/>
          <w:sz w:val="24"/>
        </w:rPr>
        <w:t>的时候内循环最多循环2圈，为什么两圈没有停止，j值被破坏了或者条件写错了，从前面j是2到1到0，一直每次减1没有意外变化，只能是循环条件写错，也就是j</w:t>
      </w:r>
      <w:r>
        <w:rPr>
          <w:sz w:val="24"/>
        </w:rPr>
        <w:t>&gt;=i应该j</w:t>
      </w:r>
      <w:r>
        <w:rPr>
          <w:rFonts w:hint="eastAsia"/>
          <w:sz w:val="24"/>
        </w:rPr>
        <w:t>&gt;</w:t>
      </w:r>
      <w:r>
        <w:rPr>
          <w:sz w:val="24"/>
        </w:rPr>
        <w:t>i（将</w:t>
      </w:r>
      <w:r>
        <w:rPr>
          <w:rFonts w:hint="eastAsia"/>
          <w:sz w:val="24"/>
        </w:rPr>
        <w:t>&gt;</w:t>
      </w:r>
      <w:r>
        <w:rPr>
          <w:sz w:val="24"/>
        </w:rPr>
        <w:t>写成</w:t>
      </w:r>
      <w:r>
        <w:rPr>
          <w:rFonts w:hint="eastAsia"/>
          <w:sz w:val="24"/>
        </w:rPr>
        <w:t>&gt;</w:t>
      </w:r>
      <w:r>
        <w:rPr>
          <w:sz w:val="24"/>
        </w:rPr>
        <w:t>=这一类的错误，在实际工作编程中属于经常犯的错误，虽然很害人但是真的很难避免）</w:t>
      </w:r>
      <w:r>
        <w:rPr>
          <w:rFonts w:hint="eastAsia"/>
          <w:sz w:val="24"/>
        </w:rPr>
        <w:t>。</w:t>
      </w:r>
    </w:p>
    <w:p w14:paraId="6C2D1BAC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75120" cy="530352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4739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停止运行，修改程序，断点可以保留以防再有错误继续调试，直接运行，结果正确，否则继续debug。</w:t>
      </w:r>
    </w:p>
    <w:p w14:paraId="31A200B5">
      <w:pPr>
        <w:spacing w:line="360" w:lineRule="auto"/>
        <w:ind w:left="840"/>
        <w:jc w:val="left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5236210"/>
            <wp:effectExtent l="0" t="0" r="6350" b="254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C0A2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“渔已经授你了”，遇到结果不对，直接debug，别给老师发程序。</w:t>
      </w:r>
    </w:p>
    <w:p w14:paraId="223C5510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sz w:val="24"/>
        </w:rPr>
        <w:t>如想自己测试一下上面debug过程，复制下面程序到自己的工具进行测试。</w:t>
      </w:r>
    </w:p>
    <w:p w14:paraId="0D25F564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#include &lt;iostream&gt;</w:t>
      </w:r>
    </w:p>
    <w:p w14:paraId="338FF578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using namespace std;</w:t>
      </w:r>
    </w:p>
    <w:p w14:paraId="5938C988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void print_data(int data[],int n) {</w:t>
      </w:r>
    </w:p>
    <w:p w14:paraId="76F90B83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int t;</w:t>
      </w:r>
    </w:p>
    <w:p w14:paraId="1994012B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for (int i = 0; i &lt; n; i++)</w:t>
      </w:r>
    </w:p>
    <w:p w14:paraId="6F35E11A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{</w:t>
      </w:r>
    </w:p>
    <w:p w14:paraId="05A891CD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if (i &gt; 0) cout &lt;&lt; ",";</w:t>
      </w:r>
    </w:p>
    <w:p w14:paraId="51CB00AE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t=data[i];</w:t>
      </w:r>
    </w:p>
    <w:p w14:paraId="2FA33E3F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cout &lt;&lt; t;</w:t>
      </w:r>
    </w:p>
    <w:p w14:paraId="54608307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}</w:t>
      </w:r>
    </w:p>
    <w:p w14:paraId="1D25643E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}</w:t>
      </w:r>
    </w:p>
    <w:p w14:paraId="1C313091">
      <w:pPr>
        <w:spacing w:line="80" w:lineRule="exact"/>
        <w:ind w:left="839"/>
        <w:jc w:val="left"/>
        <w:rPr>
          <w:sz w:val="10"/>
          <w:szCs w:val="10"/>
        </w:rPr>
      </w:pPr>
    </w:p>
    <w:p w14:paraId="2AFDAB30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void bubble_sort(int data[],int n){</w:t>
      </w:r>
    </w:p>
    <w:p w14:paraId="564BAF2F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int t1,t2,j1;</w:t>
      </w:r>
    </w:p>
    <w:p w14:paraId="6E953C5A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cout &lt;&lt; "Bubble Sort" &lt;&lt; endl;</w:t>
      </w:r>
    </w:p>
    <w:p w14:paraId="16B332B0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for (int i = 0; i &lt;n; i++)</w:t>
      </w:r>
    </w:p>
    <w:p w14:paraId="048A8702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{</w:t>
      </w:r>
    </w:p>
    <w:p w14:paraId="4B562883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for (int j = n -1 ; j &gt;=i; j--)</w:t>
      </w:r>
    </w:p>
    <w:p w14:paraId="3E5BCFB6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{</w:t>
      </w:r>
    </w:p>
    <w:p w14:paraId="0F7CB22D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j1=j-1;</w:t>
      </w:r>
    </w:p>
    <w:p w14:paraId="67B4D818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t1=data[j];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t2=data[j1];</w:t>
      </w:r>
    </w:p>
    <w:p w14:paraId="52CF3C4E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if (data[j] &lt; data[j1])</w:t>
      </w:r>
    </w:p>
    <w:p w14:paraId="288DA7D5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swap(data[j], data[j1]);</w:t>
      </w:r>
    </w:p>
    <w:p w14:paraId="4BD55A28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t1=data[j];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t2=data[j1];</w:t>
      </w:r>
    </w:p>
    <w:p w14:paraId="231D9CB2">
      <w:pPr>
        <w:spacing w:line="80" w:lineRule="exact"/>
        <w:ind w:left="839"/>
        <w:jc w:val="left"/>
        <w:rPr>
          <w:sz w:val="10"/>
          <w:szCs w:val="10"/>
        </w:rPr>
      </w:pPr>
      <w:r>
        <w:rPr>
          <w:rFonts w:hint="eastAsia"/>
          <w:sz w:val="10"/>
          <w:szCs w:val="10"/>
        </w:rPr>
        <w:tab/>
      </w:r>
      <w:r>
        <w:rPr>
          <w:rFonts w:hint="eastAsia"/>
          <w:sz w:val="10"/>
          <w:szCs w:val="10"/>
        </w:rPr>
        <w:tab/>
      </w:r>
      <w:r>
        <w:rPr>
          <w:rFonts w:hint="eastAsia"/>
          <w:sz w:val="10"/>
          <w:szCs w:val="10"/>
        </w:rPr>
        <w:tab/>
      </w:r>
      <w:r>
        <w:rPr>
          <w:rFonts w:hint="eastAsia"/>
          <w:sz w:val="10"/>
          <w:szCs w:val="10"/>
        </w:rPr>
        <w:t>j1=j1+t1;</w:t>
      </w:r>
      <w:r>
        <w:rPr>
          <w:rFonts w:hint="eastAsia"/>
          <w:sz w:val="10"/>
          <w:szCs w:val="10"/>
        </w:rPr>
        <w:tab/>
      </w:r>
      <w:r>
        <w:rPr>
          <w:rFonts w:hint="eastAsia"/>
          <w:sz w:val="10"/>
          <w:szCs w:val="10"/>
        </w:rPr>
        <w:tab/>
      </w:r>
      <w:r>
        <w:rPr>
          <w:rFonts w:hint="eastAsia"/>
          <w:sz w:val="10"/>
          <w:szCs w:val="10"/>
        </w:rPr>
        <w:t>//这句无用</w:t>
      </w:r>
    </w:p>
    <w:p w14:paraId="6C37183F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}</w:t>
      </w:r>
    </w:p>
    <w:p w14:paraId="26642C4C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}</w:t>
      </w:r>
    </w:p>
    <w:p w14:paraId="55D2810A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print_data(data,n);</w:t>
      </w:r>
    </w:p>
    <w:p w14:paraId="334FC5DA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cout &lt;&lt; endl;</w:t>
      </w:r>
    </w:p>
    <w:p w14:paraId="058B51EC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}</w:t>
      </w:r>
    </w:p>
    <w:p w14:paraId="494293B8">
      <w:pPr>
        <w:spacing w:line="80" w:lineRule="exact"/>
        <w:ind w:left="839"/>
        <w:jc w:val="left"/>
        <w:rPr>
          <w:sz w:val="10"/>
          <w:szCs w:val="10"/>
        </w:rPr>
      </w:pPr>
    </w:p>
    <w:p w14:paraId="1059376C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int main(void)</w:t>
      </w:r>
    </w:p>
    <w:p w14:paraId="5E2744DF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{</w:t>
      </w:r>
      <w:r>
        <w:rPr>
          <w:sz w:val="10"/>
          <w:szCs w:val="10"/>
        </w:rPr>
        <w:tab/>
      </w:r>
      <w:r>
        <w:rPr>
          <w:sz w:val="10"/>
          <w:szCs w:val="10"/>
        </w:rPr>
        <w:t>cout &lt;&lt; "Input" &lt;&lt; endl;</w:t>
      </w:r>
    </w:p>
    <w:p w14:paraId="7C2756FC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int tmp;</w:t>
      </w:r>
    </w:p>
    <w:p w14:paraId="3AF7E762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int data[7];</w:t>
      </w:r>
    </w:p>
    <w:p w14:paraId="4714919A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int n;</w:t>
      </w:r>
    </w:p>
    <w:p w14:paraId="5F898A80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n=0;</w:t>
      </w:r>
    </w:p>
    <w:p w14:paraId="1CF5AA97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while (n&lt; 7)</w:t>
      </w:r>
    </w:p>
    <w:p w14:paraId="42A2F9EB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{</w:t>
      </w:r>
    </w:p>
    <w:p w14:paraId="6F4AE7C7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cin &gt;&gt; tmp;</w:t>
      </w:r>
    </w:p>
    <w:p w14:paraId="75D6ED0D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if (tmp == 0) break;</w:t>
      </w:r>
    </w:p>
    <w:p w14:paraId="47B58FC5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data[n]=tmp;</w:t>
      </w:r>
    </w:p>
    <w:p w14:paraId="7007C919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>n++;</w:t>
      </w:r>
    </w:p>
    <w:p w14:paraId="6E5C9090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}</w:t>
      </w:r>
    </w:p>
    <w:p w14:paraId="4D14EF4F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cout &lt;&lt; "Output" &lt;&lt; endl;</w:t>
      </w:r>
    </w:p>
    <w:p w14:paraId="2BDE703A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bubble_sort(data,n);</w:t>
      </w:r>
    </w:p>
    <w:p w14:paraId="482DB3D6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cout &lt;&lt; "End";</w:t>
      </w:r>
    </w:p>
    <w:p w14:paraId="04BB13AB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>return 0;</w:t>
      </w:r>
    </w:p>
    <w:p w14:paraId="15310336">
      <w:pPr>
        <w:spacing w:line="80" w:lineRule="exact"/>
        <w:ind w:left="839"/>
        <w:jc w:val="left"/>
        <w:rPr>
          <w:sz w:val="10"/>
          <w:szCs w:val="10"/>
        </w:rPr>
      </w:pPr>
      <w:r>
        <w:rPr>
          <w:sz w:val="10"/>
          <w:szCs w:val="10"/>
        </w:rPr>
        <w:t>}</w:t>
      </w:r>
    </w:p>
    <w:p w14:paraId="66C41DAB">
      <w:pPr>
        <w:spacing w:line="360" w:lineRule="auto"/>
        <w:ind w:left="840"/>
        <w:jc w:val="left"/>
        <w:rPr>
          <w:sz w:val="24"/>
        </w:rPr>
      </w:pPr>
    </w:p>
    <w:p w14:paraId="5458ADBD">
      <w:pPr>
        <w:rPr>
          <w:sz w:val="24"/>
        </w:rPr>
      </w:pPr>
    </w:p>
    <w:p w14:paraId="19120CA0">
      <w:pPr>
        <w:pStyle w:val="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操作非法内存</w:t>
      </w:r>
    </w:p>
    <w:p w14:paraId="2FB73645">
      <w:pPr>
        <w:ind w:firstLine="420"/>
      </w:pPr>
      <w:r>
        <w:t>程序正常运行结束，return返回值应该是</w:t>
      </w:r>
      <w:r>
        <w:rPr>
          <w:rFonts w:hint="eastAsia"/>
        </w:rPr>
        <w:t>0，如果</w:t>
      </w:r>
      <w:r>
        <w:t>操作非法内存，程序可能进入死循环运行超时，或者异常退出，异常退出return返回值不是</w:t>
      </w:r>
      <w:r>
        <w:rPr>
          <w:rFonts w:hint="eastAsia"/>
        </w:rPr>
        <w:t>0，如下图：</w:t>
      </w:r>
    </w:p>
    <w:p w14:paraId="34268A3C">
      <w:pPr>
        <w:spacing w:line="360" w:lineRule="auto"/>
        <w:ind w:left="420" w:firstLine="36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drawing>
          <wp:inline distT="0" distB="0" distL="0" distR="0">
            <wp:extent cx="6624955" cy="377825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4C33">
      <w:pPr>
        <w:spacing w:line="360" w:lineRule="auto"/>
        <w:ind w:left="420" w:firstLine="360"/>
        <w:jc w:val="left"/>
        <w:rPr>
          <w:color w:val="FF0000"/>
          <w:sz w:val="24"/>
        </w:rPr>
      </w:pPr>
    </w:p>
    <w:p w14:paraId="674A4390">
      <w:pPr>
        <w:spacing w:line="360" w:lineRule="auto"/>
        <w:ind w:left="420" w:firstLine="360"/>
        <w:jc w:val="left"/>
        <w:rPr>
          <w:sz w:val="24"/>
        </w:rPr>
      </w:pPr>
      <w:r>
        <w:rPr>
          <w:rFonts w:hint="eastAsia"/>
          <w:sz w:val="24"/>
        </w:rPr>
        <w:t>可能还有一种情况，在自己电脑环境下，运行正常，实验平台报异常。也就是换一台机器就异常了，把程序换一台电脑、换一个win版本就可能运行不正常，也就是运行不稳定，说明程序操作了非法内存。</w:t>
      </w:r>
    </w:p>
    <w:p w14:paraId="125BC30E">
      <w:pPr>
        <w:spacing w:line="360" w:lineRule="auto"/>
        <w:ind w:left="420" w:firstLine="360"/>
        <w:jc w:val="left"/>
        <w:rPr>
          <w:sz w:val="24"/>
        </w:rPr>
      </w:pPr>
      <w:r>
        <w:rPr>
          <w:rFonts w:hint="eastAsia"/>
          <w:sz w:val="24"/>
        </w:rPr>
        <w:t>造成这种现象的原因是，在你的电脑上操作的非法内存里面数据正好是你需要的数据，（大部分情况下你需要的数据是0， 0代表指针的null，0代表字符串结束，遇到空指针或者遇到字符串结束，循环结束，而内存里面的数据也是0的情况也较多，内存没有使用前都应该是0），结果可能能正常运行，换一台电脑，非法内存里的数据发生变化就异常了。</w:t>
      </w:r>
    </w:p>
    <w:p w14:paraId="6DA4082F">
      <w:pPr>
        <w:spacing w:line="360" w:lineRule="auto"/>
        <w:ind w:left="360" w:firstLine="420"/>
        <w:jc w:val="left"/>
        <w:rPr>
          <w:sz w:val="24"/>
        </w:rPr>
      </w:pPr>
      <w:r>
        <w:rPr>
          <w:sz w:val="24"/>
        </w:rPr>
        <w:t>这也是程序永恒话题，“</w:t>
      </w:r>
      <w:r>
        <w:rPr>
          <w:rFonts w:hint="eastAsia"/>
          <w:color w:val="FF0000"/>
          <w:sz w:val="24"/>
        </w:rPr>
        <w:t>为什么说测试只能证明程序有错误,不能证明程序的正确性</w:t>
      </w:r>
      <w:r>
        <w:rPr>
          <w:sz w:val="24"/>
        </w:rPr>
        <w:t>”</w:t>
      </w:r>
      <w:r>
        <w:rPr>
          <w:rFonts w:hint="eastAsia"/>
          <w:sz w:val="24"/>
        </w:rPr>
        <w:t>，实验平台测试通过的程序同样不一定是完全正确的。</w:t>
      </w:r>
    </w:p>
    <w:p w14:paraId="1A1C4014">
      <w:pPr>
        <w:spacing w:line="360" w:lineRule="auto"/>
        <w:ind w:left="420" w:firstLine="360"/>
        <w:jc w:val="left"/>
        <w:rPr>
          <w:sz w:val="24"/>
        </w:rPr>
      </w:pPr>
      <w:r>
        <w:rPr>
          <w:sz w:val="24"/>
        </w:rPr>
        <w:t>解决办法就是</w:t>
      </w:r>
      <w:r>
        <w:rPr>
          <w:rFonts w:hint="eastAsia"/>
          <w:sz w:val="24"/>
        </w:rPr>
        <w:t>将造成异常的错误缩小到很小一段程序、甚至单个语句</w:t>
      </w:r>
    </w:p>
    <w:p w14:paraId="256C43DF">
      <w:pPr>
        <w:spacing w:line="360" w:lineRule="auto"/>
        <w:ind w:left="420" w:firstLine="360"/>
        <w:jc w:val="left"/>
        <w:rPr>
          <w:sz w:val="24"/>
        </w:rPr>
      </w:pPr>
      <w:r>
        <w:rPr>
          <w:rFonts w:hint="eastAsia"/>
          <w:sz w:val="24"/>
        </w:rPr>
        <w:t>首先不管答案正确与否，将程序按执行顺序从后往前，一段一段屏蔽掉，当屏蔽掉某一段程序，程序运行正常了，也就完成了定位。然后看看属于下面哪一种非法操作内存，就容易找到解决方法了。</w:t>
      </w:r>
    </w:p>
    <w:p w14:paraId="0418AF28"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操作空指针</w:t>
      </w:r>
    </w:p>
    <w:p w14:paraId="33C4C027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rFonts w:hint="eastAsia"/>
          <w:sz w:val="24"/>
        </w:rPr>
        <w:t>大多情况是在循环的时候没有检查空指针，例如下面的例子：</w:t>
      </w:r>
    </w:p>
    <w:p w14:paraId="285DC00C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>while (x &gt; p-&gt;next-&gt;element)p = p-&gt;next;</w:t>
      </w:r>
    </w:p>
    <w:p w14:paraId="72320EE1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rFonts w:hint="eastAsia"/>
          <w:sz w:val="24"/>
        </w:rPr>
        <w:t>当x大于所有节点值的时候，这个程序就会操作非法内存，只是不同编译器编译后程序运行的时候，报错形式不一样，有的进入死循环，有的直接弹出错误窗口，异常退出。</w:t>
      </w:r>
    </w:p>
    <w:p w14:paraId="6C0EB0A9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rFonts w:hint="eastAsia"/>
          <w:sz w:val="24"/>
        </w:rPr>
        <w:t>这里就会出现不稳定情况，当输入x小于其中一个节点的时候，这段程序就不会运行出错。</w:t>
      </w:r>
    </w:p>
    <w:p w14:paraId="1FCE0CAE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rFonts w:hint="eastAsia"/>
          <w:sz w:val="24"/>
        </w:rPr>
        <w:t>因此这段程序应该增加一个检查解决了：</w:t>
      </w:r>
    </w:p>
    <w:p w14:paraId="1DB1A47B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>while (p-&gt;next!=null &amp;&amp;x &gt; p-&gt;next-&gt;element)p = p-&gt;next;</w:t>
      </w:r>
    </w:p>
    <w:p w14:paraId="64A1F0DD">
      <w:pPr>
        <w:spacing w:line="360" w:lineRule="auto"/>
        <w:ind w:left="420" w:firstLine="420"/>
        <w:jc w:val="left"/>
        <w:rPr>
          <w:sz w:val="24"/>
        </w:rPr>
      </w:pPr>
      <w:r>
        <w:rPr>
          <w:sz w:val="24"/>
        </w:rPr>
        <w:t>当first-</w:t>
      </w:r>
      <w:r>
        <w:rPr>
          <w:rFonts w:hint="eastAsia"/>
          <w:sz w:val="24"/>
        </w:rPr>
        <w:t>l</w:t>
      </w:r>
      <w:r>
        <w:rPr>
          <w:sz w:val="24"/>
        </w:rPr>
        <w:t>ink=null时，如下这句话</w:t>
      </w:r>
      <w:r>
        <w:rPr>
          <w:rFonts w:hint="eastAsia"/>
          <w:sz w:val="24"/>
        </w:rPr>
        <w:t>的判断 current-&gt;link是否为空就是操作空指针。</w:t>
      </w:r>
    </w:p>
    <w:p w14:paraId="24F8717A">
      <w:pPr>
        <w:spacing w:line="360" w:lineRule="auto"/>
        <w:ind w:left="420" w:firstLine="420"/>
        <w:jc w:val="left"/>
        <w:rPr>
          <w:sz w:val="24"/>
        </w:rPr>
      </w:pPr>
      <w:r>
        <w:rPr>
          <w:rFonts w:hint="eastAsia"/>
          <w:sz w:val="24"/>
        </w:rPr>
        <w:t>for (current = first-&gt;link; current-&gt;link; current = current-&gt;link) {</w:t>
      </w:r>
    </w:p>
    <w:p w14:paraId="28E9429E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out &lt;&lt; current-&gt;data &lt;&lt; ",";</w:t>
      </w:r>
    </w:p>
    <w:p w14:paraId="6C6A2412"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指针非法引用内存1</w:t>
      </w:r>
    </w:p>
    <w:p w14:paraId="331207E7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rFonts w:hint="eastAsia"/>
          <w:sz w:val="24"/>
        </w:rPr>
        <w:t>定义整型数变量i，给变量i赋值100如下，这完全没有问题：</w:t>
      </w:r>
    </w:p>
    <w:p w14:paraId="7CE52567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sz w:val="24"/>
        </w:rPr>
        <w:t>I</w:t>
      </w:r>
      <w:r>
        <w:rPr>
          <w:rFonts w:hint="eastAsia"/>
          <w:sz w:val="24"/>
        </w:rPr>
        <w:t>nt  i;</w:t>
      </w:r>
    </w:p>
    <w:p w14:paraId="243D5102">
      <w:pPr>
        <w:pStyle w:val="20"/>
        <w:spacing w:line="360" w:lineRule="auto"/>
        <w:ind w:left="780" w:firstLine="60" w:firstLineChars="0"/>
        <w:jc w:val="left"/>
        <w:rPr>
          <w:sz w:val="24"/>
        </w:rPr>
      </w:pPr>
      <w:r>
        <w:rPr>
          <w:rFonts w:hint="eastAsia"/>
          <w:sz w:val="24"/>
        </w:rPr>
        <w:t>i=100;</w:t>
      </w:r>
    </w:p>
    <w:p w14:paraId="28A5C007">
      <w:pPr>
        <w:pStyle w:val="20"/>
        <w:spacing w:line="360" w:lineRule="auto"/>
        <w:ind w:left="780" w:firstLine="0" w:firstLineChars="0"/>
        <w:jc w:val="left"/>
        <w:rPr>
          <w:sz w:val="24"/>
        </w:rPr>
      </w:pPr>
      <w:r>
        <w:rPr>
          <w:rFonts w:hint="eastAsia"/>
          <w:sz w:val="24"/>
        </w:rPr>
        <w:t>如果定义指针变量y1，下面这样使用就操作了非法内存(如果chainnode有初始化构造函数除外)。</w:t>
      </w:r>
    </w:p>
    <w:p w14:paraId="60ABDCB5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ChainNode&lt;T&gt; *y1;</w:t>
      </w:r>
    </w:p>
    <w:p w14:paraId="7D492BC1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y1-&gt;data = x;</w:t>
      </w:r>
    </w:p>
    <w:p w14:paraId="6E3C94D7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正确做法应该是：</w:t>
      </w:r>
    </w:p>
    <w:p w14:paraId="0BD206E5">
      <w:pPr>
        <w:spacing w:line="360" w:lineRule="auto"/>
        <w:ind w:left="420" w:firstLine="420"/>
        <w:jc w:val="left"/>
        <w:rPr>
          <w:sz w:val="24"/>
        </w:rPr>
      </w:pPr>
      <w:r>
        <w:rPr>
          <w:rFonts w:hint="eastAsia"/>
          <w:sz w:val="24"/>
        </w:rPr>
        <w:t>ChainNode&lt;T&gt; *y1;</w:t>
      </w:r>
    </w:p>
    <w:p w14:paraId="0BD28798">
      <w:pPr>
        <w:spacing w:line="360" w:lineRule="auto"/>
        <w:ind w:left="420" w:firstLine="420"/>
        <w:jc w:val="left"/>
        <w:rPr>
          <w:sz w:val="24"/>
        </w:rPr>
      </w:pPr>
      <w:r>
        <w:rPr>
          <w:sz w:val="24"/>
        </w:rPr>
        <w:t>Y</w:t>
      </w:r>
      <w:r>
        <w:rPr>
          <w:rFonts w:hint="eastAsia"/>
          <w:sz w:val="24"/>
        </w:rPr>
        <w:t>1=new ChainNode&lt;T&gt;;</w:t>
      </w:r>
    </w:p>
    <w:p w14:paraId="73683BD3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y1-&gt;data = x;</w:t>
      </w:r>
    </w:p>
    <w:p w14:paraId="16633CA8"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指针非法引用内存</w:t>
      </w:r>
    </w:p>
    <w:p w14:paraId="4CCABE05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ChainNode&lt;T&gt; *y1 = new ChainNode&lt;T&gt;;</w:t>
      </w:r>
    </w:p>
    <w:p w14:paraId="0952BAA1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y1-&gt;data = x;</w:t>
      </w:r>
    </w:p>
    <w:p w14:paraId="0F075DCD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ChainNode&lt;T&gt;y2</w:t>
      </w:r>
    </w:p>
    <w:p w14:paraId="541335F4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>y2=y1-&gt;link;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//y1-&gt;link没有赋值,y2就指向一个随机位置</w:t>
      </w:r>
    </w:p>
    <w:p w14:paraId="0AB0BCCD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>cout &lt;&lt; y2-&gt;data&lt;&lt; 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//这句话就会输出一个不确定数值。</w:t>
      </w:r>
    </w:p>
    <w:p w14:paraId="381C6675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>y2-&gt;data=123;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//这句话就在给一个不确定位置的内存赋值，破坏内存原来数据，造成系统严重错误。</w:t>
      </w:r>
    </w:p>
    <w:p w14:paraId="4AD030B6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>正确做法是申请到节点后，一定要给里面的指针赋值为空：</w:t>
      </w:r>
    </w:p>
    <w:p w14:paraId="3F39A596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>ChainNode&lt;T&gt; *y1 = new ChainNode&lt;T&gt;;</w:t>
      </w:r>
    </w:p>
    <w:p w14:paraId="334CDDA6">
      <w:pPr>
        <w:spacing w:line="360" w:lineRule="auto"/>
        <w:ind w:left="420"/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y1-&gt;link = null;</w:t>
      </w:r>
    </w:p>
    <w:p w14:paraId="7B06D7D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或者在构造函数中对数据成员进行初始化操作，如下在构造函数中赋初值</w:t>
      </w:r>
    </w:p>
    <w:p w14:paraId="162531EE">
      <w:pPr>
        <w:spacing w:line="360" w:lineRule="auto"/>
        <w:ind w:left="480" w:firstLine="480" w:firstLineChars="200"/>
        <w:rPr>
          <w:sz w:val="24"/>
        </w:rPr>
      </w:pPr>
      <w:r>
        <w:rPr>
          <w:sz w:val="24"/>
        </w:rPr>
        <w:t>struct chainNode {</w:t>
      </w:r>
    </w:p>
    <w:p w14:paraId="26A7E3D0">
      <w:pPr>
        <w:spacing w:line="360" w:lineRule="auto"/>
        <w:ind w:left="480" w:firstLine="480" w:firstLineChars="200"/>
        <w:rPr>
          <w:sz w:val="24"/>
        </w:rPr>
      </w:pPr>
      <w:r>
        <w:rPr>
          <w:sz w:val="24"/>
        </w:rPr>
        <w:t xml:space="preserve"> int value;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chainNode*next;</w:t>
      </w:r>
    </w:p>
    <w:p w14:paraId="32598FF3">
      <w:pPr>
        <w:spacing w:line="360" w:lineRule="auto"/>
        <w:ind w:left="480" w:firstLine="480" w:firstLineChars="200"/>
        <w:rPr>
          <w:sz w:val="24"/>
        </w:rPr>
      </w:pPr>
      <w:r>
        <w:rPr>
          <w:sz w:val="24"/>
        </w:rPr>
        <w:t xml:space="preserve"> chainNode()  {value = 0; next = NULL;</w:t>
      </w:r>
    </w:p>
    <w:p w14:paraId="5AD4B429">
      <w:pPr>
        <w:spacing w:line="360" w:lineRule="auto"/>
        <w:ind w:left="480" w:firstLine="480" w:firstLineChars="200"/>
        <w:rPr>
          <w:sz w:val="24"/>
        </w:rPr>
      </w:pPr>
      <w:r>
        <w:rPr>
          <w:sz w:val="24"/>
        </w:rPr>
        <w:t xml:space="preserve"> }};</w:t>
      </w:r>
    </w:p>
    <w:p w14:paraId="74474D8F"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数组非法引用内存、数组越界操作</w:t>
      </w:r>
    </w:p>
    <w:p w14:paraId="56E20473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int m[20];</w:t>
      </w:r>
    </w:p>
    <w:p w14:paraId="50D5781E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 xml:space="preserve"> for (int c = 0; c &lt;= 20; ++c)</w:t>
      </w:r>
    </w:p>
    <w:p w14:paraId="71FF83B6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 xml:space="preserve"> {  m[c]:=i*10; }</w:t>
      </w:r>
    </w:p>
    <w:p w14:paraId="6BA6595D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系统给m[0]-m[19]分配了内存，当c=20时，由于系统就没有给m[20]分配内存，也就出现数组越界操作，造成非法引用内存，假设这个位置正好是程序代码，那就造成程序被破坏，可能出现严重运行错误，假设这个位置正好是一个int t=10的变量，那就这个变量t的数值就变成200，可能造成错误结果。</w:t>
      </w:r>
    </w:p>
    <w:p w14:paraId="4BB785FB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还有一种情况就是数组没有赋初值，然后直接引用了，没有赋初值，数组里面的数据不一定是0，可能是远远大于0的数据。</w:t>
      </w:r>
    </w:p>
    <w:p w14:paraId="1A6E7ABF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ab/>
      </w:r>
      <w:r>
        <w:rPr>
          <w:sz w:val="24"/>
        </w:rPr>
        <w:t>int in,tsize;</w:t>
      </w:r>
    </w:p>
    <w:p w14:paraId="4F328677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ab/>
      </w:r>
      <w:r>
        <w:rPr>
          <w:sz w:val="24"/>
        </w:rPr>
        <w:t>int kang[20],fang[20];</w:t>
      </w:r>
    </w:p>
    <w:p w14:paraId="03F7CB34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ab/>
      </w:r>
      <w:r>
        <w:rPr>
          <w:sz w:val="24"/>
        </w:rPr>
        <w:t>while(cin&gt;&gt;in&amp;&amp;in!=0){</w:t>
      </w:r>
    </w:p>
    <w:p w14:paraId="4E7BEA42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kang[tsize]=in;//tsize没有赋初值，对有的编译器自动赋值</w:t>
      </w:r>
      <w:r>
        <w:rPr>
          <w:rFonts w:hint="eastAsia"/>
          <w:sz w:val="24"/>
        </w:rPr>
        <w:t>0，大多是随机数。</w:t>
      </w:r>
    </w:p>
    <w:p w14:paraId="4EA9F793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fang[tsize]=in;</w:t>
      </w:r>
    </w:p>
    <w:p w14:paraId="06A89CFB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tsize++;}</w:t>
      </w:r>
    </w:p>
    <w:p w14:paraId="28C7EDC1"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动态数组非法引用内存，数组越界操作</w:t>
      </w:r>
    </w:p>
    <w:p w14:paraId="26C23536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int count;</w:t>
      </w:r>
    </w:p>
    <w:p w14:paraId="475C1432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…………假设经过多次运算这个时候count=10</w:t>
      </w:r>
    </w:p>
    <w:p w14:paraId="0B298C1B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 xml:space="preserve"> int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p* = new int[count];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//数组长度10个</w:t>
      </w:r>
    </w:p>
    <w:p w14:paraId="19CC0817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…………经过多次运算这个时候count=20</w:t>
      </w:r>
    </w:p>
    <w:p w14:paraId="30BE2FEE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p[count]=90;</w:t>
      </w:r>
    </w:p>
    <w:p w14:paraId="3063F792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上面这句话就使用了非法内存，也就是使用了p数组后面的一个内存空间。当这个内存本来就是闲置，不影响程序，当这个内存正好是别的变量在使用，则这个变量的值变成90。被改变的变量值，会造成什么结果已经无法预知了。</w:t>
      </w:r>
    </w:p>
    <w:p w14:paraId="4B4CC66B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如果p[20]所在位置存放的程序，那就破坏了原来的程序，造成异常退出。</w:t>
      </w:r>
    </w:p>
    <w:p w14:paraId="66A6A2C6"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数组、指针概念不清楚</w:t>
      </w:r>
    </w:p>
    <w:p w14:paraId="20505CBE">
      <w:pPr>
        <w:pStyle w:val="20"/>
        <w:spacing w:line="360" w:lineRule="auto"/>
        <w:ind w:left="780" w:firstLine="0"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将指针当做数组来操作，必然出现错误。</w:t>
      </w:r>
    </w:p>
    <w:p w14:paraId="28D6ADAA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int *i = new int;</w:t>
      </w:r>
    </w:p>
    <w:p w14:paraId="183A092D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int a,size = 0;</w:t>
      </w:r>
    </w:p>
    <w:p w14:paraId="2D1545A7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cin&gt;&gt;a;</w:t>
      </w:r>
    </w:p>
    <w:p w14:paraId="46ABB54B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while(a!=0){</w:t>
      </w:r>
    </w:p>
    <w:p w14:paraId="0A0AE499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    i[size] = a;</w:t>
      </w:r>
    </w:p>
    <w:p w14:paraId="0F64F5C7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    size++;</w:t>
      </w:r>
    </w:p>
    <w:p w14:paraId="0D353085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    cin&gt;&gt;a;</w:t>
      </w:r>
    </w:p>
    <w:p w14:paraId="10C98809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 xml:space="preserve">    }</w:t>
      </w:r>
    </w:p>
    <w:p w14:paraId="1EC02F3C"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操作非法内存为什么会造成不稳定</w:t>
      </w:r>
    </w:p>
    <w:p w14:paraId="18D1DDE6">
      <w:pPr>
        <w:pStyle w:val="20"/>
        <w:spacing w:line="360" w:lineRule="auto"/>
        <w:ind w:left="420" w:firstLine="480"/>
        <w:jc w:val="left"/>
        <w:rPr>
          <w:sz w:val="24"/>
        </w:rPr>
      </w:pPr>
      <w:r>
        <w:rPr>
          <w:sz w:val="24"/>
        </w:rPr>
        <w:t>很多人会遇到程序在自己电脑运行正常，到了服务器往往运行就会出现异常，或者死循环不退出即运行超时、或者异常退出、或者输出一些乱七八糟的数据。</w:t>
      </w:r>
    </w:p>
    <w:p w14:paraId="3C64A963">
      <w:pPr>
        <w:pStyle w:val="20"/>
        <w:spacing w:line="360" w:lineRule="auto"/>
        <w:ind w:left="420" w:firstLine="480"/>
        <w:jc w:val="left"/>
        <w:rPr>
          <w:sz w:val="24"/>
        </w:rPr>
      </w:pPr>
      <w:r>
        <w:rPr>
          <w:sz w:val="24"/>
        </w:rPr>
        <w:t>如果你读取非法内存，这段</w:t>
      </w:r>
      <w:r>
        <w:rPr>
          <w:rFonts w:hint="eastAsia"/>
          <w:sz w:val="24"/>
        </w:rPr>
        <w:t>内存</w:t>
      </w:r>
      <w:r>
        <w:rPr>
          <w:sz w:val="24"/>
        </w:rPr>
        <w:t>里面存放的正好是你需要的数据，大多情况你需要遇到</w:t>
      </w:r>
      <w:r>
        <w:rPr>
          <w:rFonts w:hint="eastAsia"/>
          <w:sz w:val="24"/>
        </w:rPr>
        <w:t>0结束，然而内存大多存放的数据都是0，这个时候你程序就能正常运行，当里面不是</w:t>
      </w:r>
      <w:r>
        <w:rPr>
          <w:sz w:val="24"/>
        </w:rPr>
        <w:t>0的时候，你的程序就无限循环下去了，那就会出现无限循环或者无限递归，这就是不稳定原因。</w:t>
      </w:r>
    </w:p>
    <w:p w14:paraId="5398A9F4">
      <w:pPr>
        <w:pStyle w:val="20"/>
        <w:spacing w:line="360" w:lineRule="auto"/>
        <w:ind w:left="420" w:firstLine="480"/>
        <w:jc w:val="left"/>
        <w:rPr>
          <w:sz w:val="24"/>
        </w:rPr>
      </w:pPr>
      <w:r>
        <w:rPr>
          <w:sz w:val="24"/>
        </w:rPr>
        <w:t>当程序运行时，系统将程序加载到内存中，将变量指定好存放在内存位置，一个变量后面可能就是你的程序，当你越界非法写入内存，结果将数据写入你的程序所在内存，就破坏了你的程序，</w:t>
      </w:r>
      <w:r>
        <w:rPr>
          <w:rFonts w:hint="eastAsia"/>
          <w:sz w:val="24"/>
        </w:rPr>
        <w:t>哪</w:t>
      </w:r>
      <w:r>
        <w:rPr>
          <w:sz w:val="24"/>
        </w:rPr>
        <w:t>将会出现什么结果，根本没有办法预测。有的时候为什么会正常？由于程序加载在不同环境也不是完全一样，当你写入非法内存正好是闲置内存就能正常运行了。</w:t>
      </w:r>
    </w:p>
    <w:p w14:paraId="1DE88273">
      <w:pPr>
        <w:spacing w:line="360" w:lineRule="auto"/>
        <w:ind w:firstLine="419" w:firstLineChars="174"/>
        <w:jc w:val="left"/>
        <w:rPr>
          <w:b/>
          <w:color w:val="FF0000"/>
          <w:sz w:val="24"/>
        </w:rPr>
      </w:pPr>
    </w:p>
    <w:p w14:paraId="1CB9925C">
      <w:pPr>
        <w:pStyle w:val="3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hint="eastAsia"/>
          <w:sz w:val="24"/>
          <w:szCs w:val="24"/>
        </w:rPr>
        <w:t>实验1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递归练习</w:t>
      </w:r>
    </w:p>
    <w:p w14:paraId="4C95D71F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5F9C07FA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熟悉开发工具的使用。</w:t>
      </w:r>
    </w:p>
    <w:p w14:paraId="3D24F14E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掌握递归的实现思想。</w:t>
      </w:r>
    </w:p>
    <w:p w14:paraId="2ECBE8C1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67A82C03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sz w:val="24"/>
        </w:rPr>
        <w:t>本实验要求用递归方法而不是循环方法实现，更不可以直接用语言</w:t>
      </w:r>
      <w:r>
        <w:rPr>
          <w:rFonts w:hint="eastAsia"/>
          <w:sz w:val="24"/>
        </w:rPr>
        <w:t>内置</w:t>
      </w:r>
      <w:r>
        <w:rPr>
          <w:sz w:val="24"/>
        </w:rPr>
        <w:t>的函数。</w:t>
      </w:r>
    </w:p>
    <w:p w14:paraId="1AA5E977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</w:t>
      </w:r>
      <w:r>
        <w:rPr>
          <w:sz w:val="24"/>
        </w:rPr>
        <w:t>1</w:t>
      </w:r>
      <w:r>
        <w:rPr>
          <w:rFonts w:hint="eastAsia"/>
          <w:sz w:val="24"/>
        </w:rPr>
        <w:t>-20个大于0的正整数(1、2、3或者100、200、300)，输入0作为结束，0不参与排列。</w:t>
      </w:r>
    </w:p>
    <w:p w14:paraId="0E78ED25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输出这几个整数的全排列，每个数之间用英文半角“，”隔开，中间不要有空格，每个排列单独一行。</w:t>
      </w:r>
    </w:p>
    <w:p w14:paraId="6BD23778">
      <w:pPr>
        <w:spacing w:line="360" w:lineRule="auto"/>
        <w:ind w:left="1211"/>
        <w:rPr>
          <w:sz w:val="24"/>
        </w:rPr>
      </w:pPr>
    </w:p>
    <w:p w14:paraId="3B9D6CF5">
      <w:pPr>
        <w:spacing w:line="360" w:lineRule="auto"/>
        <w:ind w:left="1211"/>
        <w:rPr>
          <w:color w:val="FF0000"/>
          <w:sz w:val="24"/>
        </w:rPr>
      </w:pPr>
      <w:r>
        <w:rPr>
          <w:color w:val="FF0000"/>
          <w:sz w:val="24"/>
        </w:rPr>
        <w:t>《结果之间用逗号分开……技巧1》</w:t>
      </w:r>
    </w:p>
    <w:p w14:paraId="299EBF6C">
      <w:pPr>
        <w:spacing w:line="360" w:lineRule="auto"/>
        <w:ind w:left="1211"/>
        <w:rPr>
          <w:sz w:val="24"/>
        </w:rPr>
      </w:pPr>
      <w:r>
        <w:rPr>
          <w:sz w:val="24"/>
        </w:rPr>
        <w:t>结果之间加个逗号，</w:t>
      </w:r>
      <w:r>
        <w:rPr>
          <w:rFonts w:hint="eastAsia"/>
          <w:sz w:val="24"/>
        </w:rPr>
        <w:t>行尾</w:t>
      </w:r>
      <w:r>
        <w:rPr>
          <w:sz w:val="24"/>
        </w:rPr>
        <w:t>不要逗号有两个解决办法：</w:t>
      </w:r>
    </w:p>
    <w:p w14:paraId="46B7F96A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第1个办法：</w:t>
      </w:r>
      <w:r>
        <w:rPr>
          <w:sz w:val="24"/>
        </w:rPr>
        <w:t>每个数输出之前先输出一个逗号，但是第一个数输出前不输出逗号。</w:t>
      </w:r>
    </w:p>
    <w:p w14:paraId="33C6AD4D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第2个办法：每个</w:t>
      </w:r>
      <w:r>
        <w:rPr>
          <w:sz w:val="24"/>
        </w:rPr>
        <w:t>数输出后再输出一个逗号，但是最后一个数输出后不再输出逗号。</w:t>
      </w:r>
    </w:p>
    <w:p w14:paraId="4B6AC7C7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虽然两个办法都可行，但是两个办法有好坏，所谓好就是容易理解、容易实现、通用性强。哪个办法更好，为什么？后面实验会有解答。</w:t>
      </w:r>
    </w:p>
    <w:p w14:paraId="084C4EB6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程序一定要有Input、Output、End提示信息，但是不要输出其他提示，以下各实验相同。</w:t>
      </w:r>
    </w:p>
    <w:p w14:paraId="200470C0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别犯拼写错误</w:t>
      </w:r>
      <w:r>
        <w:rPr>
          <w:rFonts w:ascii="宋体" w:hAnsi="宋体" w:cs="宋体"/>
          <w:color w:val="FF0000"/>
          <w:kern w:val="0"/>
          <w:sz w:val="24"/>
        </w:rPr>
        <w:t>“</w:t>
      </w:r>
      <w:r>
        <w:rPr>
          <w:rFonts w:hint="eastAsia" w:ascii="宋体" w:hAnsi="宋体" w:cs="宋体"/>
          <w:color w:val="FF0000"/>
          <w:kern w:val="0"/>
          <w:sz w:val="24"/>
        </w:rPr>
        <w:t>Iuput</w:t>
      </w:r>
      <w:r>
        <w:rPr>
          <w:rFonts w:ascii="宋体" w:hAnsi="宋体" w:cs="宋体"/>
          <w:color w:val="FF0000"/>
          <w:kern w:val="0"/>
          <w:sz w:val="24"/>
        </w:rPr>
        <w:t>”</w:t>
      </w:r>
      <w:r>
        <w:rPr>
          <w:rFonts w:hint="eastAsia" w:ascii="宋体" w:hAnsi="宋体" w:cs="宋体"/>
          <w:color w:val="FF0000"/>
          <w:kern w:val="0"/>
          <w:sz w:val="24"/>
        </w:rPr>
        <w:t>、“iniput”</w:t>
      </w:r>
      <w:r>
        <w:rPr>
          <w:rFonts w:ascii="宋体" w:hAnsi="宋体" w:cs="宋体"/>
          <w:color w:val="FF0000"/>
          <w:kern w:val="0"/>
          <w:sz w:val="24"/>
        </w:rPr>
        <w:t xml:space="preserve"> </w:t>
      </w:r>
      <w:r>
        <w:rPr>
          <w:rFonts w:hint="eastAsia" w:ascii="宋体" w:hAnsi="宋体" w:cs="宋体"/>
          <w:color w:val="FF0000"/>
          <w:kern w:val="0"/>
          <w:sz w:val="24"/>
        </w:rPr>
        <w:t>、</w:t>
      </w:r>
      <w:r>
        <w:rPr>
          <w:rFonts w:ascii="宋体" w:hAnsi="宋体" w:cs="宋体"/>
          <w:color w:val="FF0000"/>
          <w:kern w:val="0"/>
          <w:sz w:val="24"/>
        </w:rPr>
        <w:t>“</w:t>
      </w:r>
      <w:r>
        <w:rPr>
          <w:rFonts w:hint="eastAsia" w:ascii="宋体" w:hAnsi="宋体" w:cs="宋体"/>
          <w:color w:val="FF0000"/>
          <w:kern w:val="0"/>
          <w:sz w:val="24"/>
        </w:rPr>
        <w:t>ouput</w:t>
      </w:r>
      <w:r>
        <w:rPr>
          <w:rFonts w:ascii="宋体" w:hAnsi="宋体" w:cs="宋体"/>
          <w:color w:val="FF0000"/>
          <w:kern w:val="0"/>
          <w:sz w:val="24"/>
        </w:rPr>
        <w:t>”</w:t>
      </w:r>
      <w:r>
        <w:rPr>
          <w:rFonts w:hint="eastAsia" w:ascii="宋体" w:hAnsi="宋体" w:cs="宋体"/>
          <w:color w:val="FF0000"/>
          <w:kern w:val="0"/>
          <w:sz w:val="24"/>
        </w:rPr>
        <w:t>、“and”。</w:t>
      </w:r>
      <w:r>
        <w:rPr>
          <w:rFonts w:ascii="宋体" w:hAnsi="宋体" w:cs="宋体"/>
          <w:color w:val="FF0000"/>
          <w:kern w:val="0"/>
          <w:sz w:val="24"/>
        </w:rPr>
        <w:t xml:space="preserve"> </w:t>
      </w:r>
    </w:p>
    <w:p w14:paraId="2CD3DE89">
      <w:pPr>
        <w:pStyle w:val="20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文件命名</w:t>
      </w:r>
    </w:p>
    <w:p w14:paraId="49194BA5">
      <w:pPr>
        <w:pStyle w:val="20"/>
        <w:spacing w:line="360" w:lineRule="auto"/>
        <w:ind w:left="480" w:firstLine="360" w:firstLineChars="0"/>
        <w:rPr>
          <w:sz w:val="24"/>
        </w:rPr>
      </w:pPr>
      <w:r>
        <w:rPr>
          <w:sz w:val="24"/>
        </w:rPr>
        <w:t>文件名称test01_200020002000.cpp（</w:t>
      </w:r>
      <w:r>
        <w:rPr>
          <w:rFonts w:hint="eastAsia"/>
          <w:sz w:val="24"/>
          <w:lang w:val="en-US" w:eastAsia="zh-CN"/>
        </w:rPr>
        <w:t>以</w:t>
      </w:r>
      <w:r>
        <w:rPr>
          <w:sz w:val="24"/>
        </w:rPr>
        <w:t>学号</w:t>
      </w:r>
      <w:r>
        <w:rPr>
          <w:rFonts w:hint="eastAsia"/>
          <w:sz w:val="24"/>
        </w:rPr>
        <w:t>2</w:t>
      </w:r>
      <w:r>
        <w:rPr>
          <w:sz w:val="24"/>
        </w:rPr>
        <w:t>00020002000为例），这样不用每次改名直接上传就可以。</w:t>
      </w:r>
    </w:p>
    <w:p w14:paraId="0E8D9ECA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sz w:val="24"/>
        </w:rPr>
        <w:t>操作步骤</w:t>
      </w:r>
    </w:p>
    <w:p w14:paraId="0BEE686C">
      <w:pPr>
        <w:spacing w:line="360" w:lineRule="auto"/>
        <w:ind w:left="480"/>
        <w:rPr>
          <w:sz w:val="24"/>
        </w:rPr>
      </w:pPr>
      <w:r>
        <w:rPr>
          <w:sz w:val="24"/>
        </w:rPr>
        <w:t>本周签到、上传代码，后台开始测试，刷新页面直到看到测试结果。</w:t>
      </w:r>
    </w:p>
    <w:p w14:paraId="5DDA46B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62245" cy="3709670"/>
            <wp:effectExtent l="0" t="0" r="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90F0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478EDD82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2AC95B97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(操作系统提示“请按任意键继续</w:t>
      </w:r>
      <w:r>
        <w:rPr>
          <w:sz w:val="24"/>
        </w:rPr>
        <w:t>…</w:t>
      </w:r>
      <w:r>
        <w:rPr>
          <w:rFonts w:hint="eastAsia"/>
          <w:sz w:val="24"/>
        </w:rPr>
        <w:t>.”等，可以不一样。)</w:t>
      </w:r>
    </w:p>
    <w:p w14:paraId="3B1AFE63">
      <w:pPr>
        <w:spacing w:line="360" w:lineRule="auto"/>
        <w:rPr>
          <w:sz w:val="24"/>
        </w:rPr>
      </w:pPr>
    </w:p>
    <w:p w14:paraId="36DCDB41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5285740" cy="252158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A234">
      <w:pPr>
        <w:spacing w:line="360" w:lineRule="auto"/>
        <w:rPr>
          <w:sz w:val="24"/>
        </w:rPr>
      </w:pPr>
      <w:r>
        <w:rPr>
          <w:rFonts w:hint="eastAsia"/>
          <w:sz w:val="24"/>
        </w:rPr>
        <w:t>更多用例可以从页面位置看到用例，以及你的程序运行结果。</w:t>
      </w:r>
    </w:p>
    <w:p w14:paraId="43102454">
      <w:pPr>
        <w:spacing w:line="360" w:lineRule="auto"/>
        <w:rPr>
          <w:sz w:val="24"/>
        </w:rPr>
      </w:pPr>
      <w:r>
        <w:drawing>
          <wp:inline distT="0" distB="0" distL="0" distR="0">
            <wp:extent cx="5264785" cy="2736215"/>
            <wp:effectExtent l="0" t="0" r="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8930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5276850" cy="1381125"/>
            <wp:effectExtent l="0" t="0" r="0" b="952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2DD8">
      <w:pPr>
        <w:spacing w:line="360" w:lineRule="auto"/>
        <w:rPr>
          <w:color w:val="FF0000"/>
          <w:sz w:val="24"/>
        </w:rPr>
      </w:pPr>
      <w:r>
        <w:rPr>
          <w:color w:val="FF0000"/>
          <w:sz w:val="24"/>
        </w:rPr>
        <w:t>特别提醒</w:t>
      </w:r>
      <w:r>
        <w:rPr>
          <w:rFonts w:hint="eastAsia"/>
          <w:color w:val="FF0000"/>
          <w:sz w:val="24"/>
        </w:rPr>
        <w:t>：</w:t>
      </w:r>
    </w:p>
    <w:p w14:paraId="0908F712">
      <w:pPr>
        <w:pStyle w:val="20"/>
        <w:numPr>
          <w:ilvl w:val="1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一定要看错误描述，有很多重要信息，根据错误提示的关键字去大纲找说明。</w:t>
      </w:r>
    </w:p>
    <w:p w14:paraId="0A89A562">
      <w:pPr>
        <w:pStyle w:val="20"/>
        <w:numPr>
          <w:ilvl w:val="1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再就是你要用报错的用例去测试，这样才能知道系统报错的原因。</w:t>
      </w:r>
    </w:p>
    <w:p w14:paraId="270B03F6">
      <w:pPr>
        <w:pStyle w:val="20"/>
        <w:numPr>
          <w:ilvl w:val="1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你的输出应该和答案完全一致，不能多也不能少任何信息。</w:t>
      </w:r>
    </w:p>
    <w:p w14:paraId="6048D3AA">
      <w:pPr>
        <w:pStyle w:val="20"/>
        <w:spacing w:line="360" w:lineRule="auto"/>
        <w:ind w:left="840" w:firstLine="0" w:firstLineChars="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343525" cy="339852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5970" cy="340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EF85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2DB0826E">
      <w:pPr>
        <w:pStyle w:val="20"/>
        <w:spacing w:line="360" w:lineRule="auto"/>
        <w:ind w:left="840" w:firstLine="0" w:firstLineChars="0"/>
        <w:rPr>
          <w:sz w:val="24"/>
        </w:rPr>
      </w:pPr>
    </w:p>
    <w:p w14:paraId="68D0E999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实验2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排序算法</w:t>
      </w:r>
    </w:p>
    <w:p w14:paraId="416FD6F9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6E00A22F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掌握三种排序方法</w:t>
      </w:r>
      <w:r>
        <w:rPr>
          <w:rFonts w:hint="eastAsia"/>
          <w:color w:val="FF0000"/>
          <w:sz w:val="24"/>
        </w:rPr>
        <w:t>冒泡、插入、选择</w:t>
      </w:r>
      <w:r>
        <w:rPr>
          <w:rFonts w:hint="eastAsia"/>
          <w:sz w:val="24"/>
        </w:rPr>
        <w:t>的实现思想。</w:t>
      </w:r>
    </w:p>
    <w:p w14:paraId="17D6C276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严禁仅仅实现一种方法，其他两种方法不去实现，然后调用一个方法代替别的方法欺骗测试程序，查重会被发现而判作弊。</w:t>
      </w:r>
    </w:p>
    <w:p w14:paraId="6E372DB1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51B5CA72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最多接受18个不为零的正整数进行排序，如果中间输入0则代表提前结束输入，0之前输入几个数就用几个数参与排序，0不参与排序。</w:t>
      </w:r>
    </w:p>
    <w:p w14:paraId="17DD923C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输出提示1-Bubble Sort,2-Insert Sort,3-Select Sort。</w:t>
      </w:r>
      <w:r>
        <w:rPr>
          <w:rFonts w:hint="eastAsia"/>
          <w:color w:val="FF0000"/>
          <w:sz w:val="24"/>
          <w:highlight w:val="yellow"/>
        </w:rPr>
        <w:t>（这行提示不要有空格）</w:t>
      </w:r>
      <w:r>
        <w:rPr>
          <w:rFonts w:hint="eastAsia"/>
          <w:sz w:val="24"/>
        </w:rPr>
        <w:t>，然后等待键盘输入数字进行选择排序方法。</w:t>
      </w:r>
    </w:p>
    <w:p w14:paraId="3E29CF9F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使用所选排序方法的排序，输出所用方法以及结果，结果中每个数之间用“，”隔开，中间不要有空格。</w:t>
      </w:r>
    </w:p>
    <w:p w14:paraId="75A2F3BE">
      <w:pPr>
        <w:spacing w:line="360" w:lineRule="auto"/>
        <w:ind w:left="1211"/>
        <w:rPr>
          <w:sz w:val="24"/>
        </w:rPr>
      </w:pPr>
    </w:p>
    <w:p w14:paraId="4AA06EDD">
      <w:pPr>
        <w:spacing w:line="360" w:lineRule="auto"/>
        <w:ind w:left="1211"/>
        <w:rPr>
          <w:color w:val="FF0000"/>
          <w:sz w:val="24"/>
        </w:rPr>
      </w:pPr>
      <w:r>
        <w:rPr>
          <w:color w:val="FF0000"/>
          <w:sz w:val="24"/>
        </w:rPr>
        <w:t>《结果之间用逗号分开……技巧2》</w:t>
      </w:r>
    </w:p>
    <w:p w14:paraId="1DC5BDBF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实验一提到的数之间加逗号的两个解决办法，第一个办法更好，因为判断是不是第一个数很简单，还可以采用通用办法，判断最后一个数就千差万别了，将会非常困难甚至不可行。循环的通用解决方法如下（递归的通用办法类似）。</w:t>
      </w:r>
    </w:p>
    <w:p w14:paraId="1B6CF32A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char first=’Y’；</w:t>
      </w:r>
    </w:p>
    <w:p w14:paraId="70C9F504">
      <w:pPr>
        <w:spacing w:line="360" w:lineRule="auto"/>
        <w:ind w:left="1211"/>
        <w:rPr>
          <w:sz w:val="24"/>
        </w:rPr>
      </w:pPr>
      <w:r>
        <w:rPr>
          <w:sz w:val="24"/>
        </w:rPr>
        <w:t xml:space="preserve">while </w:t>
      </w:r>
      <w:r>
        <w:rPr>
          <w:rFonts w:hint="eastAsia"/>
          <w:sz w:val="24"/>
        </w:rPr>
        <w:t>(</w:t>
      </w:r>
      <w:r>
        <w:rPr>
          <w:sz w:val="24"/>
        </w:rPr>
        <w:t>……</w:t>
      </w:r>
      <w:r>
        <w:rPr>
          <w:rFonts w:hint="eastAsia"/>
          <w:sz w:val="24"/>
        </w:rPr>
        <w:t>)</w:t>
      </w:r>
      <w:r>
        <w:rPr>
          <w:sz w:val="24"/>
        </w:rPr>
        <w:t>{</w:t>
      </w:r>
    </w:p>
    <w:p w14:paraId="7269F9FD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……计算或者查找要输出的数据</w:t>
      </w:r>
    </w:p>
    <w:p w14:paraId="7595C347">
      <w:pPr>
        <w:spacing w:line="360" w:lineRule="auto"/>
        <w:ind w:left="1211"/>
        <w:rPr>
          <w:sz w:val="24"/>
        </w:rPr>
      </w:pPr>
      <w:r>
        <w:rPr>
          <w:sz w:val="24"/>
        </w:rPr>
        <w:t xml:space="preserve">if (first=’Y’) first=’N’; else cout&lt;&lt;’,’; </w:t>
      </w:r>
    </w:p>
    <w:p w14:paraId="0909D3F9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cout&lt;&lt;outputdate;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//在数据输出之前加上上面这一行即可</w:t>
      </w:r>
    </w:p>
    <w:p w14:paraId="37C587BD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……</w:t>
      </w:r>
      <w:r>
        <w:rPr>
          <w:sz w:val="24"/>
        </w:rPr>
        <w:t>}</w:t>
      </w:r>
    </w:p>
    <w:p w14:paraId="5C9FC493">
      <w:pPr>
        <w:spacing w:line="360" w:lineRule="auto"/>
        <w:ind w:left="1211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out&lt;&lt;endl;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//全部数据输出后输出换行符换行</w:t>
      </w:r>
    </w:p>
    <w:p w14:paraId="737BA014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输入输出请严格按下面要求的格式实现，不能少任何一行文字。</w:t>
      </w:r>
    </w:p>
    <w:p w14:paraId="3E486503">
      <w:pPr>
        <w:numPr>
          <w:ilvl w:val="0"/>
          <w:numId w:val="11"/>
        </w:num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用例8报错的原因</w:t>
      </w:r>
    </w:p>
    <w:p w14:paraId="5937307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最多输入18个数，当输入数据达到18后，程序不再等待0输入。运行样例见下面截图。</w:t>
      </w:r>
    </w:p>
    <w:p w14:paraId="41E88B0F">
      <w:pPr>
        <w:numPr>
          <w:ilvl w:val="0"/>
          <w:numId w:val="11"/>
        </w:num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错误描述的重要些</w:t>
      </w:r>
    </w:p>
    <w:p w14:paraId="71FF5B8D">
      <w:pPr>
        <w:spacing w:line="360" w:lineRule="auto"/>
        <w:ind w:left="480" w:firstLine="360"/>
      </w:pPr>
      <w:r>
        <w:t>一定要看错误描述，描述指明失败的原因以及可能的解决办法。</w:t>
      </w:r>
    </w:p>
    <w:p w14:paraId="0346DDC9">
      <w:pPr>
        <w:spacing w:line="360" w:lineRule="auto"/>
        <w:ind w:left="480" w:firstLine="360"/>
        <w:rPr>
          <w:color w:val="FF0000"/>
          <w:sz w:val="24"/>
        </w:rPr>
      </w:pPr>
      <w:r>
        <w:t>测试没有通过，就是因为输入报错用例的输入给你的程序，你的程序不能得出正确答案的内容。这个时候你一定要用这个用例的测试数据测试你的程序，才能发现你的程序存在的错误。</w:t>
      </w:r>
    </w:p>
    <w:p w14:paraId="62FB3A2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642100" cy="4986020"/>
            <wp:effectExtent l="0" t="0" r="635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8E4B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5496C84D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37E611D2">
      <w:pPr>
        <w:spacing w:line="360" w:lineRule="auto"/>
        <w:ind w:left="481" w:leftChars="229" w:firstLine="240" w:firstLineChars="100"/>
        <w:rPr>
          <w:sz w:val="24"/>
        </w:rPr>
      </w:pPr>
    </w:p>
    <w:p w14:paraId="117B8E75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5723255" cy="40024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293" cy="400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</w:p>
    <w:p w14:paraId="480EA69F">
      <w:pPr>
        <w:widowControl/>
        <w:jc w:val="left"/>
        <w:rPr>
          <w:rFonts w:ascii="Arial" w:hAnsi="Arial" w:eastAsia="黑体"/>
          <w:bCs/>
          <w:sz w:val="24"/>
        </w:rPr>
      </w:pPr>
      <w:r>
        <w:drawing>
          <wp:inline distT="0" distB="0" distL="0" distR="0">
            <wp:extent cx="4726940" cy="38322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297" cy="386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page"/>
      </w:r>
    </w:p>
    <w:p w14:paraId="33EE2778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实验3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有序链表操作</w:t>
      </w:r>
    </w:p>
    <w:p w14:paraId="5B939342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23421402">
      <w:pPr>
        <w:numPr>
          <w:ilvl w:val="2"/>
          <w:numId w:val="1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掌握有序链表的基本操作：插入、删除、查找。</w:t>
      </w:r>
    </w:p>
    <w:p w14:paraId="486DFEEA">
      <w:pPr>
        <w:numPr>
          <w:ilvl w:val="2"/>
          <w:numId w:val="1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掌握链表遍历器的使用方法。</w:t>
      </w:r>
    </w:p>
    <w:p w14:paraId="78B79D86">
      <w:pPr>
        <w:numPr>
          <w:ilvl w:val="2"/>
          <w:numId w:val="1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禁止采用先数组排序，然后了对排序的数组创建链表办法。</w:t>
      </w:r>
    </w:p>
    <w:p w14:paraId="3852B94D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380C7825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输入n个不为零的整数作为节点元素值，遇到0代表输入结束(不创建元素值为0的节点)，创建第一个</w:t>
      </w:r>
      <w:r>
        <w:rPr>
          <w:rFonts w:hint="eastAsia"/>
          <w:color w:val="FF0000"/>
          <w:sz w:val="24"/>
        </w:rPr>
        <w:t>有序链表</w:t>
      </w:r>
      <w:r>
        <w:rPr>
          <w:rFonts w:hint="eastAsia"/>
          <w:sz w:val="24"/>
        </w:rPr>
        <w:t>。输出整个链表。如果输入的第一个数为0，则创建空链表（没有任何元素的链表）。</w:t>
      </w:r>
    </w:p>
    <w:p w14:paraId="1874707D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color w:val="FF0000"/>
          <w:sz w:val="24"/>
        </w:rPr>
        <w:t>空链表，则输出</w:t>
      </w:r>
      <w:r>
        <w:rPr>
          <w:color w:val="FF0000"/>
          <w:sz w:val="24"/>
        </w:rPr>
        <w:t xml:space="preserve"> (nul)</w:t>
      </w:r>
      <w:r>
        <w:rPr>
          <w:rFonts w:hint="eastAsia"/>
          <w:sz w:val="24"/>
        </w:rPr>
        <w:t>（以下相同）。</w:t>
      </w:r>
    </w:p>
    <w:p w14:paraId="500828AB">
      <w:pPr>
        <w:pStyle w:val="20"/>
        <w:spacing w:line="360" w:lineRule="auto"/>
        <w:ind w:left="1200" w:firstLine="0" w:firstLineChars="0"/>
        <w:rPr>
          <w:color w:val="FF0000"/>
          <w:sz w:val="24"/>
        </w:rPr>
      </w:pPr>
    </w:p>
    <w:p w14:paraId="588F95D6">
      <w:pPr>
        <w:spacing w:line="360" w:lineRule="auto"/>
        <w:ind w:left="1211"/>
        <w:rPr>
          <w:color w:val="FF0000"/>
          <w:sz w:val="24"/>
        </w:rPr>
      </w:pPr>
      <w:r>
        <w:rPr>
          <w:color w:val="FF0000"/>
          <w:sz w:val="24"/>
        </w:rPr>
        <w:t>《结果之间用逗号分开……技巧3》</w:t>
      </w:r>
    </w:p>
    <w:p w14:paraId="2A877918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实验二提到的结果之间加逗号的通用解决方法，还可以解决没有任何输出的特殊情况，例如空链表输出(nul)：</w:t>
      </w:r>
    </w:p>
    <w:p w14:paraId="0B24E794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char first=’Y’；</w:t>
      </w:r>
    </w:p>
    <w:p w14:paraId="34C0CCF9">
      <w:pPr>
        <w:spacing w:line="360" w:lineRule="auto"/>
        <w:ind w:left="1211"/>
        <w:rPr>
          <w:sz w:val="24"/>
        </w:rPr>
      </w:pPr>
      <w:r>
        <w:rPr>
          <w:sz w:val="24"/>
        </w:rPr>
        <w:t xml:space="preserve">while </w:t>
      </w:r>
      <w:r>
        <w:rPr>
          <w:rFonts w:hint="eastAsia"/>
          <w:sz w:val="24"/>
        </w:rPr>
        <w:t>(</w:t>
      </w:r>
      <w:r>
        <w:rPr>
          <w:sz w:val="24"/>
        </w:rPr>
        <w:t>……</w:t>
      </w:r>
      <w:r>
        <w:rPr>
          <w:rFonts w:hint="eastAsia"/>
          <w:sz w:val="24"/>
        </w:rPr>
        <w:t>)</w:t>
      </w:r>
      <w:r>
        <w:rPr>
          <w:sz w:val="24"/>
        </w:rPr>
        <w:t>{</w:t>
      </w:r>
    </w:p>
    <w:p w14:paraId="46524FB2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……计算或者查找要输出的数据</w:t>
      </w:r>
    </w:p>
    <w:p w14:paraId="6901DB65">
      <w:pPr>
        <w:spacing w:line="360" w:lineRule="auto"/>
        <w:ind w:left="1211"/>
        <w:rPr>
          <w:sz w:val="24"/>
        </w:rPr>
      </w:pPr>
      <w:r>
        <w:rPr>
          <w:sz w:val="24"/>
        </w:rPr>
        <w:t xml:space="preserve">if (first=’Y’) first=’N’; else cout&lt;&lt;’,’; </w:t>
      </w:r>
    </w:p>
    <w:p w14:paraId="1037F2AE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cout&lt;&lt;outputdate;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//在数据输出之前加上上面这一行即可</w:t>
      </w:r>
    </w:p>
    <w:p w14:paraId="4F390116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……</w:t>
      </w:r>
      <w:r>
        <w:rPr>
          <w:sz w:val="24"/>
        </w:rPr>
        <w:t>}</w:t>
      </w:r>
    </w:p>
    <w:p w14:paraId="55DB7690">
      <w:pPr>
        <w:spacing w:line="360" w:lineRule="auto"/>
        <w:ind w:left="1211"/>
        <w:rPr>
          <w:sz w:val="24"/>
        </w:rPr>
      </w:pPr>
      <w:r>
        <w:rPr>
          <w:sz w:val="24"/>
        </w:rPr>
        <w:t>if (first=’Y’) cout&lt;&lt;”</w:t>
      </w:r>
      <w:r>
        <w:rPr>
          <w:rFonts w:hint="eastAsia"/>
          <w:sz w:val="24"/>
        </w:rPr>
        <w:t>(nul)</w:t>
      </w:r>
      <w:r>
        <w:rPr>
          <w:sz w:val="24"/>
        </w:rPr>
        <w:t>”;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//换行之前加上这句话处理无数据输出</w:t>
      </w:r>
    </w:p>
    <w:p w14:paraId="426E46A4">
      <w:pPr>
        <w:spacing w:line="360" w:lineRule="auto"/>
        <w:ind w:left="1211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out&lt;&lt;endl;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//全部数据输出后输出换行符换行</w:t>
      </w:r>
    </w:p>
    <w:p w14:paraId="50FA0A75">
      <w:pPr>
        <w:spacing w:line="360" w:lineRule="auto"/>
        <w:ind w:left="1211"/>
        <w:rPr>
          <w:sz w:val="24"/>
        </w:rPr>
      </w:pPr>
    </w:p>
    <w:p w14:paraId="1D754822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再次输入n个不为零的整数作为节点元素值，遇到0代表输入结束(不创建元素值为0的节点)，创建第二个有序链表。输出第二个链表。</w:t>
      </w:r>
    </w:p>
    <w:p w14:paraId="5F7E7BD1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使用链表遍历器实现上面两个有序链表的合并（下面对合并后的链表进行操作），输出合并后的有序链表。</w:t>
      </w:r>
    </w:p>
    <w:p w14:paraId="064C1C55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输入一个整数，将该数插入到合并后链表正确位置，输出合并后链表。</w:t>
      </w:r>
    </w:p>
    <w:p w14:paraId="1B6C7236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输入一个整数，在合并后链表中查找这个数，找到第一个后将该节点删除，输出合并后链表。</w:t>
      </w:r>
    </w:p>
    <w:p w14:paraId="6BD44731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输入一个整数，在合并后的链表中进行搜索，输出其在链表中的第一次出现的位置。如果不存在输出</w:t>
      </w:r>
      <w:r>
        <w:rPr>
          <w:sz w:val="24"/>
        </w:rPr>
        <w:t>0</w:t>
      </w:r>
      <w:r>
        <w:rPr>
          <w:rFonts w:hint="eastAsia"/>
          <w:sz w:val="24"/>
        </w:rPr>
        <w:t>。</w:t>
      </w:r>
    </w:p>
    <w:p w14:paraId="431B8457">
      <w:pPr>
        <w:spacing w:line="360" w:lineRule="auto"/>
        <w:ind w:left="1200"/>
        <w:rPr>
          <w:sz w:val="24"/>
        </w:rPr>
      </w:pPr>
    </w:p>
    <w:p w14:paraId="09FBC18F">
      <w:pPr>
        <w:spacing w:line="360" w:lineRule="auto"/>
        <w:ind w:left="1200"/>
        <w:rPr>
          <w:sz w:val="24"/>
        </w:rPr>
      </w:pPr>
      <w:r>
        <w:rPr>
          <w:rFonts w:hint="eastAsia"/>
          <w:sz w:val="24"/>
        </w:rPr>
        <w:t>实验二提到的数之间加逗号的通用解决方法，解决不存在输出0。</w:t>
      </w:r>
    </w:p>
    <w:p w14:paraId="433C7A51">
      <w:pPr>
        <w:spacing w:line="360" w:lineRule="auto"/>
        <w:ind w:left="1200"/>
        <w:rPr>
          <w:sz w:val="24"/>
        </w:rPr>
      </w:pPr>
      <w:r>
        <w:rPr>
          <w:rFonts w:hint="eastAsia"/>
          <w:sz w:val="24"/>
        </w:rPr>
        <w:t>char first=’Y’；</w:t>
      </w:r>
    </w:p>
    <w:p w14:paraId="563E08AB">
      <w:pPr>
        <w:spacing w:line="360" w:lineRule="auto"/>
        <w:ind w:left="1200"/>
        <w:rPr>
          <w:sz w:val="24"/>
        </w:rPr>
      </w:pPr>
      <w:r>
        <w:rPr>
          <w:sz w:val="24"/>
        </w:rPr>
        <w:t>while (……){</w:t>
      </w:r>
    </w:p>
    <w:p w14:paraId="4CE681B8">
      <w:pPr>
        <w:spacing w:line="360" w:lineRule="auto"/>
        <w:ind w:left="1200"/>
        <w:rPr>
          <w:sz w:val="24"/>
        </w:rPr>
      </w:pPr>
      <w:r>
        <w:rPr>
          <w:rFonts w:hint="eastAsia"/>
          <w:sz w:val="24"/>
        </w:rPr>
        <w:t>……计算或者查找要输出的数据</w:t>
      </w:r>
    </w:p>
    <w:p w14:paraId="7220F682">
      <w:pPr>
        <w:spacing w:line="360" w:lineRule="auto"/>
        <w:ind w:left="1200"/>
        <w:rPr>
          <w:sz w:val="24"/>
        </w:rPr>
      </w:pPr>
      <w:r>
        <w:rPr>
          <w:sz w:val="24"/>
        </w:rPr>
        <w:t xml:space="preserve">if (first=’Y’) first=’N’; else cout&lt;&lt;’,’; </w:t>
      </w:r>
      <w:r>
        <w:rPr>
          <w:rFonts w:hint="eastAsia"/>
          <w:sz w:val="24"/>
        </w:rPr>
        <w:t>//假设要求找出所有相等节点</w:t>
      </w:r>
    </w:p>
    <w:p w14:paraId="7E2D1D8B">
      <w:pPr>
        <w:spacing w:line="360" w:lineRule="auto"/>
        <w:ind w:left="1200"/>
        <w:rPr>
          <w:sz w:val="24"/>
        </w:rPr>
      </w:pPr>
      <w:r>
        <w:rPr>
          <w:rFonts w:hint="eastAsia"/>
          <w:sz w:val="24"/>
        </w:rPr>
        <w:t>cout&lt;&lt;outputdate;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//在数据输出之前加上上面这一行即可</w:t>
      </w:r>
    </w:p>
    <w:p w14:paraId="1DE58AA6">
      <w:pPr>
        <w:spacing w:line="360" w:lineRule="auto"/>
        <w:ind w:left="1200"/>
        <w:rPr>
          <w:sz w:val="24"/>
        </w:rPr>
      </w:pPr>
      <w:r>
        <w:rPr>
          <w:rFonts w:hint="eastAsia"/>
          <w:sz w:val="24"/>
        </w:rPr>
        <w:t>……</w:t>
      </w:r>
      <w:r>
        <w:rPr>
          <w:sz w:val="24"/>
        </w:rPr>
        <w:t>}</w:t>
      </w:r>
    </w:p>
    <w:p w14:paraId="136C3AB9">
      <w:pPr>
        <w:spacing w:line="360" w:lineRule="auto"/>
        <w:ind w:left="1200"/>
        <w:rPr>
          <w:sz w:val="24"/>
        </w:rPr>
      </w:pPr>
      <w:r>
        <w:rPr>
          <w:rFonts w:hint="eastAsia"/>
          <w:sz w:val="24"/>
        </w:rPr>
        <w:t>if (first=’Y’) cout&lt;&lt;”0”;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//换行之前加上这句话处理无数据输出</w:t>
      </w:r>
    </w:p>
    <w:p w14:paraId="5F1065FE">
      <w:pPr>
        <w:spacing w:line="360" w:lineRule="auto"/>
        <w:ind w:left="1200"/>
        <w:rPr>
          <w:sz w:val="24"/>
        </w:rPr>
      </w:pPr>
      <w:r>
        <w:rPr>
          <w:rFonts w:hint="eastAsia"/>
          <w:sz w:val="24"/>
        </w:rPr>
        <w:t>Cout&lt;&lt;endl;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//全部数据输出后输出换行符换行</w:t>
      </w:r>
    </w:p>
    <w:p w14:paraId="06761C5B">
      <w:pPr>
        <w:numPr>
          <w:ilvl w:val="0"/>
          <w:numId w:val="15"/>
        </w:numPr>
        <w:spacing w:line="360" w:lineRule="auto"/>
        <w:ind w:left="1260" w:hanging="420"/>
        <w:rPr>
          <w:sz w:val="24"/>
        </w:rPr>
      </w:pPr>
      <w:r>
        <w:rPr>
          <w:rFonts w:hint="eastAsia"/>
          <w:sz w:val="24"/>
        </w:rPr>
        <w:t>提示：注意空链表、单节点链表的测试。</w:t>
      </w:r>
    </w:p>
    <w:p w14:paraId="555EF18D">
      <w:pPr>
        <w:numPr>
          <w:ilvl w:val="0"/>
          <w:numId w:val="15"/>
        </w:numPr>
        <w:spacing w:line="360" w:lineRule="auto"/>
        <w:ind w:left="1260" w:hanging="420"/>
        <w:rPr>
          <w:sz w:val="24"/>
        </w:rPr>
      </w:pPr>
      <w:r>
        <w:rPr>
          <w:rFonts w:hint="eastAsia"/>
          <w:sz w:val="24"/>
        </w:rPr>
        <w:t>提示格式严格参照用例1截图完成。</w:t>
      </w:r>
    </w:p>
    <w:p w14:paraId="7A3F1B7A">
      <w:pPr>
        <w:numPr>
          <w:ilvl w:val="0"/>
          <w:numId w:val="15"/>
        </w:numPr>
        <w:spacing w:line="360" w:lineRule="auto"/>
        <w:ind w:left="1260" w:hanging="420"/>
        <w:rPr>
          <w:sz w:val="24"/>
        </w:rPr>
      </w:pPr>
      <w:r>
        <w:rPr>
          <w:rFonts w:hint="eastAsia"/>
          <w:sz w:val="24"/>
        </w:rPr>
        <w:t>输出空链表参照用例2截图完成。</w:t>
      </w:r>
    </w:p>
    <w:p w14:paraId="6964B6C6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color w:val="FF0000"/>
          <w:sz w:val="24"/>
        </w:rPr>
        <w:t>特别提醒：异常退出，运行超时</w:t>
      </w:r>
      <w:r>
        <w:rPr>
          <w:rFonts w:hint="eastAsia"/>
          <w:sz w:val="24"/>
        </w:rPr>
        <w:t>等错误，大多是因为操作非法内存造成，详见前面大纲第九《操作非法内存》说明</w:t>
      </w:r>
    </w:p>
    <w:p w14:paraId="71F6BDD5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0166CEF8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66CD4344">
      <w:pPr>
        <w:spacing w:line="360" w:lineRule="auto"/>
        <w:ind w:left="481" w:leftChars="229" w:firstLine="210" w:firstLineChars="100"/>
        <w:rPr>
          <w:sz w:val="24"/>
        </w:rPr>
      </w:pPr>
      <w:r>
        <w:drawing>
          <wp:inline distT="0" distB="0" distL="0" distR="0">
            <wp:extent cx="6124575" cy="69437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B350">
      <w:pPr>
        <w:spacing w:line="360" w:lineRule="auto"/>
        <w:ind w:left="481" w:leftChars="229" w:firstLine="240" w:firstLineChars="100"/>
        <w:rPr>
          <w:sz w:val="24"/>
        </w:rPr>
      </w:pPr>
    </w:p>
    <w:p w14:paraId="40ED5F33">
      <w:pPr>
        <w:rPr>
          <w:sz w:val="24"/>
        </w:rPr>
      </w:pPr>
    </w:p>
    <w:p w14:paraId="3A5E6AC7">
      <w:pPr>
        <w:rPr>
          <w:rFonts w:ascii="Arial" w:hAnsi="Arial" w:eastAsia="黑体"/>
          <w:bCs/>
          <w:sz w:val="24"/>
        </w:rPr>
      </w:pPr>
      <w:r>
        <w:drawing>
          <wp:inline distT="0" distB="0" distL="0" distR="0">
            <wp:extent cx="6124575" cy="4371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24575" cy="43719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 w:type="page"/>
      </w:r>
    </w:p>
    <w:p w14:paraId="4E7EA070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实验4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在线等价类</w:t>
      </w:r>
    </w:p>
    <w:p w14:paraId="72D94257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624FE787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掌握在线等价类的使用，要求使用模拟指针实现。</w:t>
      </w:r>
    </w:p>
    <w:p w14:paraId="21A71CFE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1FD8271D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使用模拟指针实现本实验。</w:t>
      </w:r>
    </w:p>
    <w:p w14:paraId="3FCA6922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输入一个1-9的正整数n，代表要创建n个元素，例如输入5，则代表创建一个1,2,3,4,5组成的元素表。</w:t>
      </w:r>
    </w:p>
    <w:p w14:paraId="439F59BF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再输入一个大于0正整数r，代表后面要输入r个等价关系。</w:t>
      </w:r>
    </w:p>
    <w:p w14:paraId="74290147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分行输入r个等价关系，格式如(1,2)。</w:t>
      </w:r>
    </w:p>
    <w:p w14:paraId="53ECF5EB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分行输出所有等价类，一个等价类的元素由小到大依次输出。例如等价类(1,3,5,2,4)，输出时排序输出(1,2,3,4,5)。</w:t>
      </w:r>
    </w:p>
    <w:p w14:paraId="34CCB21E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如果输出不是由小到大顺序输出，解决办法很多，最差的办法，创建一个n*n的数组，一行存放一个等价类，将所有等价类放入数组，对数组每一行元素进行排序，输出数组所有元素。</w:t>
      </w:r>
    </w:p>
    <w:p w14:paraId="74E032B0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color w:val="FF0000"/>
          <w:sz w:val="24"/>
        </w:rPr>
        <w:t>特别提醒：</w:t>
      </w:r>
      <w:r>
        <w:rPr>
          <w:rFonts w:hint="eastAsia"/>
          <w:sz w:val="24"/>
        </w:rPr>
        <w:t>异常退出，运行超时等错误，大多是因为操作非法内存造成，详见前面大纲第九《操作非法内存》说明</w:t>
      </w:r>
    </w:p>
    <w:p w14:paraId="12C8A857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4B165A3E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40054872">
      <w:pPr>
        <w:spacing w:line="360" w:lineRule="auto"/>
        <w:ind w:firstLine="720" w:firstLineChars="300"/>
        <w:rPr>
          <w:sz w:val="24"/>
        </w:rPr>
      </w:pPr>
    </w:p>
    <w:p w14:paraId="0285788C">
      <w:pPr>
        <w:widowControl/>
        <w:ind w:left="420"/>
        <w:jc w:val="left"/>
        <w:rPr>
          <w:rFonts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drawing>
          <wp:inline distT="0" distB="0" distL="0" distR="0">
            <wp:extent cx="5276850" cy="16954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6567">
      <w:pPr>
        <w:spacing w:line="360" w:lineRule="auto"/>
        <w:ind w:left="480"/>
        <w:rPr>
          <w:sz w:val="24"/>
        </w:rPr>
      </w:pPr>
      <w:r>
        <w:rPr>
          <w:sz w:val="24"/>
        </w:rPr>
        <w:drawing>
          <wp:inline distT="0" distB="0" distL="0" distR="0">
            <wp:extent cx="5276850" cy="180022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454E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6850" cy="180022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60F9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6850" cy="1266825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E918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6850" cy="20955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A9D5F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6850" cy="19621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6F4D">
      <w:pPr>
        <w:spacing w:line="360" w:lineRule="auto"/>
        <w:ind w:left="420"/>
        <w:rPr>
          <w:sz w:val="24"/>
        </w:rPr>
      </w:pPr>
    </w:p>
    <w:p w14:paraId="199DD76B">
      <w:pPr>
        <w:pStyle w:val="3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hint="eastAsia"/>
          <w:sz w:val="24"/>
          <w:szCs w:val="24"/>
        </w:rPr>
        <w:t>实验5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堆栈的应用</w:t>
      </w:r>
    </w:p>
    <w:p w14:paraId="6B51C461">
      <w:pPr>
        <w:numPr>
          <w:ilvl w:val="0"/>
          <w:numId w:val="1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285997CD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掌握堆栈构造、push函数、pop函数构造，掌握堆栈的使用。</w:t>
      </w:r>
    </w:p>
    <w:p w14:paraId="47823A06">
      <w:pPr>
        <w:spacing w:line="360" w:lineRule="auto"/>
        <w:ind w:left="480" w:firstLine="360"/>
        <w:rPr>
          <w:sz w:val="24"/>
        </w:rPr>
      </w:pPr>
      <w:r>
        <w:rPr>
          <w:rFonts w:hint="eastAsia"/>
          <w:color w:val="FF0000"/>
          <w:sz w:val="24"/>
        </w:rPr>
        <w:t>本实验要求自己构建堆栈，不要直接引用c++的stack类完成</w:t>
      </w:r>
      <w:r>
        <w:rPr>
          <w:rFonts w:hint="eastAsia"/>
          <w:sz w:val="24"/>
        </w:rPr>
        <w:t>。</w:t>
      </w:r>
    </w:p>
    <w:p w14:paraId="37F0A176">
      <w:pPr>
        <w:numPr>
          <w:ilvl w:val="0"/>
          <w:numId w:val="1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24463EA3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输入一个数学表达式(假定表达式输入格式合法)，计算表达式结果并输出，输出结果之前加上等号（格式如用例1截图）。</w:t>
      </w:r>
    </w:p>
    <w:p w14:paraId="7A687099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数学表达式由单个数字和运算符“+”、“-”、“*”、“/”、“(、) ”构成，例如 2 + 3 * ( 4 + 5 ) - 6 / 4。</w:t>
      </w:r>
    </w:p>
    <w:p w14:paraId="3126C77D">
      <w:pPr>
        <w:numPr>
          <w:ilvl w:val="0"/>
          <w:numId w:val="17"/>
        </w:numPr>
        <w:spacing w:line="360" w:lineRule="auto"/>
        <w:rPr>
          <w:sz w:val="24"/>
        </w:rPr>
      </w:pPr>
      <w:r>
        <w:rPr>
          <w:rFonts w:hint="eastAsia"/>
          <w:color w:val="FF0000"/>
          <w:sz w:val="24"/>
        </w:rPr>
        <w:t>变量、输出采用整数</w:t>
      </w:r>
      <w:r>
        <w:rPr>
          <w:rFonts w:hint="eastAsia"/>
          <w:sz w:val="24"/>
        </w:rPr>
        <w:t>，只舍不入。</w:t>
      </w:r>
    </w:p>
    <w:p w14:paraId="49B0562C">
      <w:pPr>
        <w:numPr>
          <w:ilvl w:val="0"/>
          <w:numId w:val="1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注意事项</w:t>
      </w:r>
    </w:p>
    <w:p w14:paraId="73D5B177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本题测试一定要多找几个测试用例，特别是复杂用例、边界用例。否则，很容易造成死机或者没有返回结果。</w:t>
      </w:r>
    </w:p>
    <w:p w14:paraId="72052EE1">
      <w:pPr>
        <w:numPr>
          <w:ilvl w:val="0"/>
          <w:numId w:val="18"/>
        </w:numPr>
        <w:spacing w:line="360" w:lineRule="auto"/>
        <w:rPr>
          <w:sz w:val="24"/>
        </w:rPr>
      </w:pPr>
      <w:r>
        <w:rPr>
          <w:rFonts w:hint="eastAsia"/>
          <w:color w:val="FF0000"/>
          <w:sz w:val="24"/>
        </w:rPr>
        <w:t>特别提醒：</w:t>
      </w:r>
      <w:r>
        <w:rPr>
          <w:rFonts w:hint="eastAsia"/>
          <w:sz w:val="24"/>
        </w:rPr>
        <w:t>异常退出，运行超时等错误，大多是因为操作非法内存造成，详见前面大纲之《操作非法内存》说明</w:t>
      </w:r>
    </w:p>
    <w:p w14:paraId="70FFC2B7">
      <w:pPr>
        <w:numPr>
          <w:ilvl w:val="0"/>
          <w:numId w:val="1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1E884132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36CFA0EC">
      <w:pPr>
        <w:spacing w:line="360" w:lineRule="auto"/>
        <w:ind w:firstLine="735" w:firstLineChars="350"/>
        <w:rPr>
          <w:sz w:val="24"/>
        </w:rPr>
      </w:pPr>
      <w:r>
        <w:drawing>
          <wp:inline distT="0" distB="0" distL="0" distR="0">
            <wp:extent cx="4190365" cy="147574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14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1F22">
      <w:pPr>
        <w:spacing w:line="360" w:lineRule="auto"/>
        <w:ind w:firstLine="735" w:firstLineChars="350"/>
        <w:rPr>
          <w:sz w:val="24"/>
        </w:rPr>
      </w:pPr>
      <w:r>
        <w:drawing>
          <wp:inline distT="0" distB="0" distL="0" distR="0">
            <wp:extent cx="4771390" cy="1847215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BEC4">
      <w:pPr>
        <w:spacing w:line="360" w:lineRule="auto"/>
        <w:ind w:left="480"/>
        <w:rPr>
          <w:color w:val="FF0000"/>
          <w:sz w:val="24"/>
        </w:rPr>
      </w:pPr>
      <w:r>
        <w:rPr>
          <w:color w:val="FF0000"/>
          <w:sz w:val="24"/>
          <w:highlight w:val="yellow"/>
        </w:rPr>
        <w:t>后面所有结果输出之前，都增加等号</w:t>
      </w:r>
    </w:p>
    <w:p w14:paraId="0090549F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86400" cy="1171575"/>
            <wp:effectExtent l="0" t="0" r="0" b="9525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171575"/>
            <wp:effectExtent l="0" t="0" r="0" b="952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171575"/>
            <wp:effectExtent l="0" t="0" r="0" b="9525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171575"/>
            <wp:effectExtent l="0" t="0" r="0" b="9525"/>
            <wp:docPr id="49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BC24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76875" cy="1133475"/>
            <wp:effectExtent l="0" t="0" r="9525" b="9525"/>
            <wp:docPr id="50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3FB8">
      <w:pPr>
        <w:spacing w:line="360" w:lineRule="auto"/>
        <w:rPr>
          <w:sz w:val="24"/>
        </w:rPr>
      </w:pPr>
      <w:r>
        <w:rPr>
          <w:sz w:val="24"/>
        </w:rPr>
        <w:br w:type="page"/>
      </w:r>
    </w:p>
    <w:p w14:paraId="154503DB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实验6  二叉树操作</w:t>
      </w:r>
    </w:p>
    <w:p w14:paraId="4E1D7F0A">
      <w:pPr>
        <w:numPr>
          <w:ilvl w:val="0"/>
          <w:numId w:val="1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160B5326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掌握二叉树的基本概念，二叉树的存储结构使用链表。</w:t>
      </w:r>
    </w:p>
    <w:p w14:paraId="242A5DB8">
      <w:pPr>
        <w:numPr>
          <w:ilvl w:val="0"/>
          <w:numId w:val="1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1C9E6429">
      <w:pPr>
        <w:numPr>
          <w:ilvl w:val="0"/>
          <w:numId w:val="2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输入一个完全二叉树的层次遍历字符串，创建这个二叉树，输出这个二叉树的前序遍历字符串、中序遍历字符串、后序遍历字符串、结点数目、二叉树高度(上述每一个结果独立一行显示)。</w:t>
      </w:r>
    </w:p>
    <w:p w14:paraId="1A879A82">
      <w:pPr>
        <w:spacing w:line="360" w:lineRule="auto"/>
        <w:ind w:left="1211"/>
        <w:rPr>
          <w:sz w:val="24"/>
        </w:rPr>
      </w:pPr>
    </w:p>
    <w:p w14:paraId="75A7DA1C">
      <w:pPr>
        <w:spacing w:line="360" w:lineRule="auto"/>
        <w:ind w:left="851"/>
        <w:rPr>
          <w:color w:val="FF0000"/>
          <w:sz w:val="24"/>
        </w:rPr>
      </w:pPr>
      <w:r>
        <w:rPr>
          <w:color w:val="FF0000"/>
          <w:sz w:val="24"/>
        </w:rPr>
        <w:t>《结果之间</w:t>
      </w:r>
      <w:r>
        <w:rPr>
          <w:rFonts w:hint="eastAsia"/>
          <w:color w:val="FF0000"/>
          <w:sz w:val="24"/>
        </w:rPr>
        <w:t>用</w:t>
      </w:r>
      <w:r>
        <w:rPr>
          <w:color w:val="FF0000"/>
          <w:sz w:val="24"/>
        </w:rPr>
        <w:t>逗号分开……技巧4》</w:t>
      </w:r>
    </w:p>
    <w:p w14:paraId="3A4F660D">
      <w:pPr>
        <w:pStyle w:val="20"/>
        <w:spacing w:line="360" w:lineRule="auto"/>
        <w:ind w:left="851" w:firstLine="0" w:firstLineChars="0"/>
        <w:rPr>
          <w:sz w:val="24"/>
        </w:rPr>
      </w:pPr>
      <w:r>
        <w:rPr>
          <w:rFonts w:hint="eastAsia"/>
          <w:sz w:val="24"/>
        </w:rPr>
        <w:t>实验一提到的数之间加逗号的两个解决办法，对于树扫描、图扫描等，第二个方法根本行不通，因为输出当前节点时，后续有没有节点可能需要很多循环或递归才能知道，据此证明第一个办法</w:t>
      </w:r>
      <w:r>
        <w:rPr>
          <w:sz w:val="24"/>
        </w:rPr>
        <w:t>更好</w:t>
      </w:r>
      <w:r>
        <w:rPr>
          <w:rFonts w:hint="eastAsia"/>
          <w:sz w:val="24"/>
        </w:rPr>
        <w:t>。</w:t>
      </w:r>
    </w:p>
    <w:p w14:paraId="544341A6">
      <w:pPr>
        <w:pStyle w:val="20"/>
        <w:spacing w:line="360" w:lineRule="auto"/>
        <w:ind w:left="851" w:firstLine="0" w:firstLineChars="0"/>
        <w:rPr>
          <w:sz w:val="24"/>
        </w:rPr>
      </w:pPr>
      <w:r>
        <w:rPr>
          <w:sz w:val="24"/>
        </w:rPr>
        <w:t>如果在递归中输出数据，参考办法如下</w:t>
      </w:r>
      <w:r>
        <w:rPr>
          <w:rFonts w:hint="eastAsia"/>
          <w:sz w:val="24"/>
        </w:rPr>
        <w:t>：</w:t>
      </w:r>
    </w:p>
    <w:p w14:paraId="2A4A56BF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norder(node root,char &amp;first</w:t>
      </w:r>
      <w:r>
        <w:rPr>
          <w:rFonts w:hint="eastAsia"/>
          <w:sz w:val="24"/>
        </w:rPr>
        <w:t>)</w:t>
      </w:r>
    </w:p>
    <w:p w14:paraId="3753AD07">
      <w:pPr>
        <w:spacing w:line="360" w:lineRule="auto"/>
        <w:ind w:left="1211"/>
        <w:rPr>
          <w:sz w:val="24"/>
        </w:rPr>
      </w:pPr>
      <w:r>
        <w:rPr>
          <w:sz w:val="24"/>
        </w:rPr>
        <w:t>//思考题，</w:t>
      </w:r>
      <w:r>
        <w:rPr>
          <w:rFonts w:hint="eastAsia"/>
          <w:sz w:val="24"/>
        </w:rPr>
        <w:t>i</w:t>
      </w:r>
      <w:r>
        <w:rPr>
          <w:sz w:val="24"/>
        </w:rPr>
        <w:t>norder(node root,char first</w:t>
      </w:r>
      <w:r>
        <w:rPr>
          <w:rFonts w:hint="eastAsia"/>
          <w:sz w:val="24"/>
        </w:rPr>
        <w:t>)可以吗？</w:t>
      </w:r>
    </w:p>
    <w:p w14:paraId="6461A2AB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{……计算或者查找要输出的数据</w:t>
      </w:r>
    </w:p>
    <w:p w14:paraId="28C801C9">
      <w:pPr>
        <w:spacing w:line="360" w:lineRule="auto"/>
        <w:ind w:left="1211"/>
        <w:rPr>
          <w:sz w:val="24"/>
        </w:rPr>
      </w:pPr>
      <w:r>
        <w:rPr>
          <w:sz w:val="24"/>
        </w:rPr>
        <w:t xml:space="preserve">if (first=’Y’) first=’N’; else cout&lt;&lt;’,’; </w:t>
      </w:r>
    </w:p>
    <w:p w14:paraId="22E46327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cout&lt;&lt;outputdate;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//在数据输出之前加上上面这一行即可</w:t>
      </w:r>
    </w:p>
    <w:p w14:paraId="62695742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……</w:t>
      </w:r>
      <w:r>
        <w:rPr>
          <w:sz w:val="24"/>
        </w:rPr>
        <w:t>}</w:t>
      </w:r>
    </w:p>
    <w:p w14:paraId="6B826632">
      <w:pPr>
        <w:spacing w:line="360" w:lineRule="auto"/>
        <w:ind w:left="1211"/>
        <w:rPr>
          <w:sz w:val="24"/>
        </w:rPr>
      </w:pPr>
    </w:p>
    <w:p w14:paraId="349EAB70">
      <w:pPr>
        <w:spacing w:line="360" w:lineRule="auto"/>
        <w:ind w:left="1211"/>
        <w:rPr>
          <w:sz w:val="24"/>
        </w:rPr>
      </w:pPr>
      <w:r>
        <w:rPr>
          <w:rFonts w:hint="eastAsia"/>
          <w:sz w:val="24"/>
        </w:rPr>
        <w:t>char first=’Y’；</w:t>
      </w:r>
    </w:p>
    <w:p w14:paraId="3A2217E5">
      <w:pPr>
        <w:spacing w:line="360" w:lineRule="auto"/>
        <w:ind w:left="1211"/>
        <w:rPr>
          <w:sz w:val="24"/>
        </w:rPr>
      </w:pPr>
      <w:r>
        <w:rPr>
          <w:sz w:val="24"/>
        </w:rPr>
        <w:t>inorder</w:t>
      </w:r>
      <w:r>
        <w:rPr>
          <w:rFonts w:hint="eastAsia"/>
          <w:sz w:val="24"/>
        </w:rPr>
        <w:t>(</w:t>
      </w:r>
      <w:r>
        <w:rPr>
          <w:sz w:val="24"/>
        </w:rPr>
        <w:t>root,first);</w:t>
      </w:r>
    </w:p>
    <w:p w14:paraId="027D2239">
      <w:pPr>
        <w:spacing w:line="360" w:lineRule="auto"/>
        <w:ind w:left="1211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out&lt;&lt;endl;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//全部数据输出后输出换行符换行</w:t>
      </w:r>
    </w:p>
    <w:p w14:paraId="57742E51">
      <w:pPr>
        <w:pStyle w:val="20"/>
        <w:spacing w:line="360" w:lineRule="auto"/>
        <w:ind w:left="851" w:firstLine="0" w:firstLineChars="0"/>
        <w:rPr>
          <w:sz w:val="24"/>
        </w:rPr>
      </w:pPr>
    </w:p>
    <w:p w14:paraId="286F9374">
      <w:pPr>
        <w:numPr>
          <w:ilvl w:val="0"/>
          <w:numId w:val="2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输入二叉树前序序列和中序序列(各元素各不相同)，创建这个二叉树，输出该二叉树的后序序列、层次遍历。</w:t>
      </w:r>
    </w:p>
    <w:p w14:paraId="715306EE">
      <w:pPr>
        <w:numPr>
          <w:ilvl w:val="0"/>
          <w:numId w:val="1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5A847D2F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678E4166">
      <w:pPr>
        <w:spacing w:line="360" w:lineRule="auto"/>
        <w:rPr>
          <w:sz w:val="24"/>
        </w:rPr>
      </w:pPr>
    </w:p>
    <w:p w14:paraId="74CE254E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276850" cy="17907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  <w:r>
        <w:rPr>
          <w:sz w:val="24"/>
        </w:rPr>
        <w:drawing>
          <wp:inline distT="0" distB="0" distL="0" distR="0">
            <wp:extent cx="5276850" cy="17907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bCs/>
          <w:sz w:val="24"/>
        </w:rPr>
        <w:drawing>
          <wp:inline distT="0" distB="0" distL="0" distR="0">
            <wp:extent cx="5267325" cy="1790700"/>
            <wp:effectExtent l="0" t="0" r="952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267325" cy="1790700"/>
            <wp:effectExtent l="0" t="0" r="952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D678B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267325" cy="981075"/>
            <wp:effectExtent l="0" t="0" r="9525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</w:rPr>
        <w:br w:type="page"/>
      </w:r>
    </w:p>
    <w:p w14:paraId="7E9FC798">
      <w:pPr>
        <w:pStyle w:val="3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实验7  堆和搜索树</w:t>
      </w:r>
    </w:p>
    <w:p w14:paraId="10C291B5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668E9F29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掌握堆和搜索树的基本概念，插入、删除方法。</w:t>
      </w:r>
    </w:p>
    <w:p w14:paraId="76E54599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063B47CC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输入一系列不为零的正整数(最多不超过20个)，遇到0代表输入结束(0不作为输入数据参与其中)。</w:t>
      </w:r>
    </w:p>
    <w:p w14:paraId="0EE06038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根据上面输入的数据序列，用初始化方法创建最大堆(不要用节点依次插入的办法创建最大堆)，然后输出最大堆的层次序列。</w:t>
      </w:r>
    </w:p>
    <w:p w14:paraId="2BD5A01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输出用堆排序后的排序结果。</w:t>
      </w:r>
    </w:p>
    <w:p w14:paraId="5D4169DF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根据上面输入的数据，创建二叉搜索树(关键字不允许重复，如遇重复，则不重复插入该关键字)，输出二叉搜索树的前序序列、中序序列(分行输出)。</w:t>
      </w:r>
    </w:p>
    <w:p w14:paraId="10A0C7A1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65D3AAE1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284565FB">
      <w:pPr>
        <w:spacing w:line="360" w:lineRule="auto"/>
        <w:ind w:firstLine="720" w:firstLineChars="300"/>
        <w:rPr>
          <w:sz w:val="24"/>
        </w:rPr>
      </w:pPr>
    </w:p>
    <w:p w14:paraId="7138B9B1">
      <w:pPr>
        <w:spacing w:line="360" w:lineRule="auto"/>
        <w:ind w:left="480"/>
        <w:rPr>
          <w:sz w:val="24"/>
        </w:rPr>
      </w:pPr>
      <w:r>
        <w:rPr>
          <w:sz w:val="24"/>
        </w:rPr>
        <w:drawing>
          <wp:inline distT="0" distB="0" distL="0" distR="0">
            <wp:extent cx="5276850" cy="15906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5276850" cy="1743075"/>
            <wp:effectExtent l="0" t="0" r="0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5276850" cy="19431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5276850" cy="1933575"/>
            <wp:effectExtent l="0" t="0" r="0" b="952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9F54">
      <w:pPr>
        <w:pStyle w:val="3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hint="eastAsia"/>
          <w:sz w:val="24"/>
          <w:szCs w:val="24"/>
        </w:rPr>
        <w:t>实验8  图的操作</w:t>
      </w:r>
    </w:p>
    <w:p w14:paraId="6D34A8C5">
      <w:pPr>
        <w:numPr>
          <w:ilvl w:val="0"/>
          <w:numId w:val="2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02FA6073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掌握无向图的创建、遍历方法。</w:t>
      </w:r>
    </w:p>
    <w:p w14:paraId="2981E2BA">
      <w:pPr>
        <w:numPr>
          <w:ilvl w:val="0"/>
          <w:numId w:val="2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3B4A6628">
      <w:pPr>
        <w:numPr>
          <w:ilvl w:val="0"/>
          <w:numId w:val="2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创建图类，存储结构使用邻接矩阵。</w:t>
      </w:r>
    </w:p>
    <w:p w14:paraId="3CF234E0">
      <w:pPr>
        <w:numPr>
          <w:ilvl w:val="0"/>
          <w:numId w:val="2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输入图的节点数n(小于10个)、边数m，节点分别用1-n代表。</w:t>
      </w:r>
    </w:p>
    <w:p w14:paraId="4C61EDB7">
      <w:pPr>
        <w:numPr>
          <w:ilvl w:val="0"/>
          <w:numId w:val="2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采用“起始节点，终止节点，权值”输入图的m条边，创建图。</w:t>
      </w:r>
    </w:p>
    <w:p w14:paraId="056D0376">
      <w:pPr>
        <w:numPr>
          <w:ilvl w:val="0"/>
          <w:numId w:val="2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输出从节点1开始的BFS广度遍历，在遍历过程中，如果从一个节点出发有多个可以选择的节点，则优先选择编号较小的节点。</w:t>
      </w:r>
    </w:p>
    <w:p w14:paraId="3371BA77">
      <w:pPr>
        <w:numPr>
          <w:ilvl w:val="0"/>
          <w:numId w:val="2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输出从节点1开始的DFS深度遍历，在遍历过程中，如果从一个节点出发有多个可以选择的节点，则优先选择编号较小的节点。</w:t>
      </w:r>
    </w:p>
    <w:p w14:paraId="6ABA8D23">
      <w:pPr>
        <w:numPr>
          <w:ilvl w:val="0"/>
          <w:numId w:val="2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输出从第1节点到最后一个节点（即第n个节点）最短路径的长度，如果没有路经，输出0。</w:t>
      </w:r>
    </w:p>
    <w:p w14:paraId="2B941B8E">
      <w:pPr>
        <w:numPr>
          <w:ilvl w:val="0"/>
          <w:numId w:val="23"/>
        </w:numPr>
        <w:spacing w:line="360" w:lineRule="auto"/>
        <w:rPr>
          <w:color w:val="FF0000"/>
          <w:sz w:val="24"/>
          <w:highlight w:val="yellow"/>
        </w:rPr>
      </w:pPr>
      <w:r>
        <w:rPr>
          <w:rFonts w:hint="eastAsia"/>
          <w:color w:val="FF0000"/>
          <w:sz w:val="24"/>
          <w:highlight w:val="yellow"/>
          <w:lang w:val="en-US" w:eastAsia="zh-CN"/>
        </w:rPr>
        <w:t>调研问卷+1分</w:t>
      </w:r>
    </w:p>
    <w:p w14:paraId="33494379">
      <w:pPr>
        <w:numPr>
          <w:ilvl w:val="0"/>
          <w:numId w:val="0"/>
        </w:numPr>
        <w:spacing w:line="360" w:lineRule="auto"/>
        <w:ind w:left="851" w:leftChars="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本实验完成后，点击菜单项“调研问卷+1分”，完成调研问卷本实验加1分。</w:t>
      </w:r>
    </w:p>
    <w:p w14:paraId="37F96E25">
      <w:pPr>
        <w:numPr>
          <w:ilvl w:val="0"/>
          <w:numId w:val="0"/>
        </w:numPr>
        <w:spacing w:line="360" w:lineRule="auto"/>
        <w:ind w:left="851" w:leftChars="0"/>
        <w:rPr>
          <w:rFonts w:hint="eastAsia"/>
          <w:sz w:val="24"/>
        </w:rPr>
      </w:pPr>
      <w:r>
        <w:rPr>
          <w:rFonts w:hint="eastAsia"/>
          <w:sz w:val="24"/>
        </w:rPr>
        <w:t>1、平台</w:t>
      </w:r>
      <w:r>
        <w:rPr>
          <w:rFonts w:hint="eastAsia"/>
          <w:sz w:val="24"/>
          <w:lang w:val="en-US" w:eastAsia="zh-CN"/>
        </w:rPr>
        <w:t>多用例严格</w:t>
      </w:r>
      <w:r>
        <w:rPr>
          <w:rFonts w:hint="eastAsia"/>
          <w:sz w:val="24"/>
        </w:rPr>
        <w:t>测试是否</w:t>
      </w:r>
      <w:r>
        <w:rPr>
          <w:rFonts w:hint="eastAsia"/>
          <w:sz w:val="24"/>
          <w:lang w:val="en-US" w:eastAsia="zh-CN"/>
        </w:rPr>
        <w:t>对自己动手</w:t>
      </w:r>
      <w:r>
        <w:rPr>
          <w:rFonts w:hint="eastAsia"/>
          <w:sz w:val="24"/>
        </w:rPr>
        <w:t>能力</w:t>
      </w:r>
      <w:r>
        <w:rPr>
          <w:rFonts w:hint="eastAsia"/>
          <w:sz w:val="24"/>
          <w:lang w:val="en-US" w:eastAsia="zh-CN"/>
        </w:rPr>
        <w:t>有新认识</w:t>
      </w:r>
      <w:r>
        <w:rPr>
          <w:rFonts w:hint="eastAsia"/>
          <w:sz w:val="24"/>
        </w:rPr>
        <w:t>（Y/N）</w:t>
      </w:r>
    </w:p>
    <w:p w14:paraId="69BD5863">
      <w:pPr>
        <w:numPr>
          <w:ilvl w:val="0"/>
          <w:numId w:val="0"/>
        </w:numPr>
        <w:spacing w:line="360" w:lineRule="auto"/>
        <w:ind w:left="851" w:leftChars="0"/>
        <w:rPr>
          <w:rFonts w:hint="eastAsia"/>
          <w:sz w:val="24"/>
        </w:rPr>
      </w:pPr>
      <w:r>
        <w:rPr>
          <w:rFonts w:hint="eastAsia"/>
          <w:sz w:val="24"/>
        </w:rPr>
        <w:t>2、平台</w:t>
      </w:r>
      <w:r>
        <w:rPr>
          <w:rFonts w:hint="eastAsia"/>
          <w:sz w:val="24"/>
          <w:lang w:val="en-US" w:eastAsia="zh-CN"/>
        </w:rPr>
        <w:t>多用例严格</w:t>
      </w:r>
      <w:r>
        <w:rPr>
          <w:rFonts w:hint="eastAsia"/>
          <w:sz w:val="24"/>
        </w:rPr>
        <w:t>测试是否更加能提高你的编程兴趣（Y/N）</w:t>
      </w:r>
    </w:p>
    <w:p w14:paraId="5202A7F8">
      <w:pPr>
        <w:numPr>
          <w:ilvl w:val="0"/>
          <w:numId w:val="0"/>
        </w:numPr>
        <w:spacing w:line="360" w:lineRule="auto"/>
        <w:ind w:left="851" w:leftChars="0"/>
        <w:rPr>
          <w:rFonts w:hint="eastAsia"/>
          <w:sz w:val="24"/>
        </w:rPr>
      </w:pPr>
      <w:r>
        <w:rPr>
          <w:rFonts w:hint="eastAsia"/>
          <w:sz w:val="24"/>
        </w:rPr>
        <w:t>3、平台</w:t>
      </w:r>
      <w:r>
        <w:rPr>
          <w:rFonts w:hint="eastAsia"/>
          <w:sz w:val="24"/>
          <w:lang w:val="en-US" w:eastAsia="zh-CN"/>
        </w:rPr>
        <w:t>多用例严格</w:t>
      </w:r>
      <w:r>
        <w:rPr>
          <w:rFonts w:hint="eastAsia"/>
          <w:sz w:val="24"/>
        </w:rPr>
        <w:t>测试是否更加有助提高你的动手能力（Y/N）</w:t>
      </w:r>
    </w:p>
    <w:p w14:paraId="618065D3">
      <w:pPr>
        <w:numPr>
          <w:ilvl w:val="0"/>
          <w:numId w:val="0"/>
        </w:numPr>
        <w:spacing w:line="360" w:lineRule="auto"/>
        <w:ind w:left="851" w:leftChars="0"/>
        <w:rPr>
          <w:rFonts w:hint="eastAsia"/>
          <w:sz w:val="24"/>
        </w:rPr>
      </w:pPr>
      <w:r>
        <w:rPr>
          <w:rFonts w:hint="eastAsia"/>
          <w:sz w:val="24"/>
        </w:rPr>
        <w:t>4、平台</w:t>
      </w:r>
      <w:r>
        <w:rPr>
          <w:rFonts w:hint="eastAsia"/>
          <w:sz w:val="24"/>
          <w:lang w:val="en-US" w:eastAsia="zh-CN"/>
        </w:rPr>
        <w:t>多用例严格</w:t>
      </w:r>
      <w:r>
        <w:rPr>
          <w:rFonts w:hint="eastAsia"/>
          <w:sz w:val="24"/>
        </w:rPr>
        <w:t>测试</w:t>
      </w:r>
      <w:r>
        <w:rPr>
          <w:rFonts w:hint="eastAsia"/>
          <w:sz w:val="24"/>
          <w:lang w:val="en-US" w:eastAsia="zh-CN"/>
        </w:rPr>
        <w:t>对比</w:t>
      </w:r>
      <w:r>
        <w:rPr>
          <w:rFonts w:hint="eastAsia"/>
          <w:sz w:val="24"/>
        </w:rPr>
        <w:t>人工评审评分更加公平合理（Y/N）</w:t>
      </w:r>
    </w:p>
    <w:p w14:paraId="6AD7B5D7">
      <w:pPr>
        <w:numPr>
          <w:ilvl w:val="0"/>
          <w:numId w:val="0"/>
        </w:numPr>
        <w:spacing w:line="360" w:lineRule="auto"/>
        <w:ind w:left="851" w:leftChars="0"/>
        <w:rPr>
          <w:rFonts w:hint="eastAsia"/>
          <w:sz w:val="24"/>
        </w:rPr>
      </w:pPr>
      <w:r>
        <w:rPr>
          <w:rFonts w:hint="eastAsia"/>
          <w:sz w:val="24"/>
        </w:rPr>
        <w:t>5、你是否喜欢《数据结构》这种平台测试评分方式（Y/N）</w:t>
      </w:r>
    </w:p>
    <w:p w14:paraId="420EA8A7">
      <w:pPr>
        <w:numPr>
          <w:ilvl w:val="0"/>
          <w:numId w:val="0"/>
        </w:numPr>
        <w:spacing w:line="360" w:lineRule="auto"/>
        <w:ind w:left="851" w:leftChars="0"/>
        <w:rPr>
          <w:rFonts w:hint="eastAsia"/>
          <w:sz w:val="24"/>
        </w:rPr>
      </w:pPr>
      <w:r>
        <w:rPr>
          <w:rFonts w:hint="eastAsia"/>
          <w:sz w:val="24"/>
        </w:rPr>
        <w:t>6、你不喜欢平台方式的原因或者其他建议（不超过40个字）</w:t>
      </w:r>
    </w:p>
    <w:p w14:paraId="5BC02E7C">
      <w:pPr>
        <w:numPr>
          <w:ilvl w:val="0"/>
          <w:numId w:val="0"/>
        </w:numPr>
        <w:spacing w:line="360" w:lineRule="auto"/>
        <w:rPr>
          <w:sz w:val="24"/>
        </w:rPr>
      </w:pPr>
    </w:p>
    <w:p w14:paraId="0D4820EC">
      <w:pPr>
        <w:numPr>
          <w:ilvl w:val="0"/>
          <w:numId w:val="2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测试用例及答案</w:t>
      </w:r>
    </w:p>
    <w:p w14:paraId="22A5F52F">
      <w:pPr>
        <w:spacing w:line="360" w:lineRule="auto"/>
        <w:ind w:left="481" w:leftChars="229" w:firstLine="240" w:firstLineChars="100"/>
        <w:rPr>
          <w:sz w:val="24"/>
        </w:rPr>
      </w:pPr>
      <w:r>
        <w:rPr>
          <w:rFonts w:hint="eastAsia"/>
          <w:sz w:val="24"/>
        </w:rPr>
        <w:t>测试如下所有测试用例，确保输出结果的格式完全一样。</w:t>
      </w:r>
    </w:p>
    <w:p w14:paraId="28748A34">
      <w:pPr>
        <w:spacing w:line="360" w:lineRule="auto"/>
        <w:ind w:left="480"/>
        <w:rPr>
          <w:sz w:val="24"/>
        </w:rPr>
      </w:pPr>
    </w:p>
    <w:p w14:paraId="7F4526EF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4959985" cy="29025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F0CE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5287010" cy="2399665"/>
            <wp:effectExtent l="0" t="0" r="889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6AEE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5274310" cy="2585720"/>
            <wp:effectExtent l="0" t="0" r="2540" b="508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276850" cy="3400425"/>
            <wp:effectExtent l="0" t="0" r="0" b="9525"/>
            <wp:docPr id="6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  <w:r>
        <w:rPr>
          <w:sz w:val="24"/>
        </w:rPr>
        <w:drawing>
          <wp:inline distT="0" distB="0" distL="0" distR="0">
            <wp:extent cx="5276850" cy="3400425"/>
            <wp:effectExtent l="0" t="0" r="0" b="9525"/>
            <wp:docPr id="6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5276850" cy="3295650"/>
            <wp:effectExtent l="0" t="0" r="0" b="0"/>
            <wp:docPr id="6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1B9E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5276850" cy="1905000"/>
            <wp:effectExtent l="0" t="0" r="0" b="0"/>
            <wp:docPr id="6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CD54">
      <w:pPr>
        <w:spacing w:line="360" w:lineRule="auto"/>
        <w:rPr>
          <w:color w:val="FF0000"/>
          <w:sz w:val="24"/>
        </w:rPr>
      </w:pPr>
      <w:r>
        <w:rPr>
          <w:sz w:val="24"/>
        </w:rPr>
        <w:drawing>
          <wp:inline distT="0" distB="0" distL="0" distR="0">
            <wp:extent cx="5486400" cy="1828800"/>
            <wp:effectExtent l="0" t="0" r="0" b="0"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962150"/>
            <wp:effectExtent l="0" t="0" r="0" b="0"/>
            <wp:docPr id="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962150"/>
            <wp:effectExtent l="0" t="0" r="0" b="0"/>
            <wp:docPr id="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4"/>
        </w:rPr>
        <w:br w:type="page"/>
      </w:r>
      <w:r>
        <w:rPr>
          <w:rFonts w:hint="eastAsia"/>
          <w:color w:val="FF0000"/>
          <w:sz w:val="24"/>
        </w:rPr>
        <w:t>查重涉嫌作弊或者超时完成，可以完成如下对应的实验提高总实验成绩</w:t>
      </w:r>
    </w:p>
    <w:p w14:paraId="7B1CF604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补充实验不需要上传实验报告。</w:t>
      </w:r>
    </w:p>
    <w:p w14:paraId="44AA5827">
      <w:pPr>
        <w:spacing w:line="360" w:lineRule="auto"/>
        <w:rPr>
          <w:sz w:val="24"/>
        </w:rPr>
      </w:pPr>
      <w:r>
        <w:rPr>
          <w:rFonts w:hint="eastAsia"/>
          <w:sz w:val="24"/>
        </w:rPr>
        <w:t>文件命名规则：补充实验</w:t>
      </w:r>
      <w:r>
        <w:rPr>
          <w:rFonts w:hint="eastAsia"/>
          <w:sz w:val="24"/>
          <w:lang w:val="en-US" w:eastAsia="zh-CN"/>
        </w:rPr>
        <w:t>11</w:t>
      </w:r>
      <w:r>
        <w:rPr>
          <w:rFonts w:hint="eastAsia"/>
          <w:sz w:val="24"/>
        </w:rPr>
        <w:t>：test11_ID，补充实验</w:t>
      </w:r>
      <w:r>
        <w:rPr>
          <w:rFonts w:hint="eastAsia"/>
          <w:sz w:val="24"/>
          <w:lang w:val="en-US" w:eastAsia="zh-CN"/>
        </w:rPr>
        <w:t>12</w:t>
      </w:r>
      <w:r>
        <w:rPr>
          <w:rFonts w:hint="eastAsia"/>
          <w:sz w:val="24"/>
        </w:rPr>
        <w:t>：test12_ID</w:t>
      </w:r>
      <w:r>
        <w:rPr>
          <w:rFonts w:hint="eastAsia"/>
          <w:sz w:val="24"/>
          <w:lang w:eastAsia="zh-CN"/>
        </w:rPr>
        <w:t>……</w:t>
      </w:r>
      <w:r>
        <w:rPr>
          <w:rFonts w:hint="eastAsia"/>
          <w:sz w:val="24"/>
        </w:rPr>
        <w:t>补充实验</w:t>
      </w:r>
      <w:r>
        <w:rPr>
          <w:rFonts w:hint="eastAsia"/>
          <w:sz w:val="24"/>
          <w:lang w:val="en-US" w:eastAsia="zh-CN"/>
        </w:rPr>
        <w:t>18</w:t>
      </w:r>
      <w:r>
        <w:rPr>
          <w:rFonts w:hint="eastAsia"/>
          <w:sz w:val="24"/>
        </w:rPr>
        <w:t>：test1</w:t>
      </w:r>
      <w:r>
        <w:rPr>
          <w:rFonts w:hint="eastAsia"/>
          <w:sz w:val="24"/>
          <w:lang w:val="en-US" w:eastAsia="zh-CN"/>
        </w:rPr>
        <w:t>8</w:t>
      </w:r>
      <w:r>
        <w:rPr>
          <w:rFonts w:hint="eastAsia"/>
          <w:sz w:val="24"/>
        </w:rPr>
        <w:t>_ID</w:t>
      </w:r>
    </w:p>
    <w:p w14:paraId="132B4141">
      <w:pPr>
        <w:spacing w:line="360" w:lineRule="auto"/>
        <w:rPr>
          <w:sz w:val="24"/>
        </w:rPr>
      </w:pPr>
      <w:r>
        <w:rPr>
          <w:rFonts w:hint="eastAsia"/>
          <w:sz w:val="24"/>
        </w:rPr>
        <w:t>补充实验的测试用例比较少，需要自己根据前面的实验编制更多测试用例进行测试。仅仅和大纲提供的测试用例一样，不能代表程序正确。</w:t>
      </w:r>
    </w:p>
    <w:p w14:paraId="6F7A79A9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补充实验11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递归练习</w:t>
      </w:r>
    </w:p>
    <w:p w14:paraId="51644584">
      <w:pPr>
        <w:numPr>
          <w:ilvl w:val="0"/>
          <w:numId w:val="2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640691F2">
      <w:pPr>
        <w:numPr>
          <w:ilvl w:val="0"/>
          <w:numId w:val="2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熟悉开发工具的使用。</w:t>
      </w:r>
    </w:p>
    <w:p w14:paraId="24F4490F">
      <w:pPr>
        <w:numPr>
          <w:ilvl w:val="0"/>
          <w:numId w:val="2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掌握递归的实现思想。</w:t>
      </w:r>
    </w:p>
    <w:p w14:paraId="16331AE8">
      <w:pPr>
        <w:numPr>
          <w:ilvl w:val="0"/>
          <w:numId w:val="2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728BDB79">
      <w:pPr>
        <w:numPr>
          <w:ilvl w:val="0"/>
          <w:numId w:val="2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输入1-20个大于0的正整数(</w:t>
      </w:r>
      <w:r>
        <w:rPr>
          <w:rFonts w:hint="eastAsia"/>
          <w:color w:val="FF0000"/>
          <w:sz w:val="24"/>
        </w:rPr>
        <w:t>不是字母或者数字</w:t>
      </w:r>
      <w:r>
        <w:rPr>
          <w:rFonts w:hint="eastAsia"/>
          <w:sz w:val="24"/>
        </w:rPr>
        <w:t>)，如果输入0作为结束。</w:t>
      </w:r>
    </w:p>
    <w:p w14:paraId="1486E449">
      <w:pPr>
        <w:numPr>
          <w:ilvl w:val="0"/>
          <w:numId w:val="2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输出这几个整数的形成集合的所有子集，每个子集用</w:t>
      </w:r>
      <w:r>
        <w:rPr>
          <w:rFonts w:hint="eastAsia"/>
          <w:color w:val="FF0000"/>
          <w:sz w:val="24"/>
        </w:rPr>
        <w:t>大括号{}</w:t>
      </w:r>
      <w:r>
        <w:rPr>
          <w:rFonts w:hint="eastAsia"/>
          <w:sz w:val="24"/>
        </w:rPr>
        <w:t>括起来，每个数之间用半角“，”隔开，中间不要有空格，每个子集单独一行。</w:t>
      </w:r>
    </w:p>
    <w:p w14:paraId="35B6ADF6">
      <w:pPr>
        <w:numPr>
          <w:ilvl w:val="0"/>
          <w:numId w:val="2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输入输出请参考下面要求的格式实现</w:t>
      </w:r>
    </w:p>
    <w:p w14:paraId="41E209EC">
      <w:pPr>
        <w:spacing w:line="360" w:lineRule="auto"/>
        <w:rPr>
          <w:sz w:val="24"/>
        </w:rPr>
      </w:pPr>
    </w:p>
    <w:p w14:paraId="420B4122">
      <w:pPr>
        <w:rPr>
          <w:sz w:val="24"/>
        </w:rPr>
      </w:pPr>
      <w:r>
        <w:rPr>
          <w:sz w:val="24"/>
        </w:rPr>
        <w:drawing>
          <wp:inline distT="0" distB="0" distL="0" distR="0">
            <wp:extent cx="5276850" cy="2514600"/>
            <wp:effectExtent l="0" t="0" r="0" b="0"/>
            <wp:docPr id="6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8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438275"/>
            <wp:effectExtent l="0" t="0" r="0" b="9525"/>
            <wp:docPr id="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828800"/>
            <wp:effectExtent l="0" t="0" r="0" b="0"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153D">
      <w:pPr>
        <w:rPr>
          <w:sz w:val="24"/>
        </w:rPr>
      </w:pPr>
      <w:r>
        <w:rPr>
          <w:sz w:val="24"/>
        </w:rPr>
        <w:drawing>
          <wp:inline distT="0" distB="0" distL="0" distR="0">
            <wp:extent cx="5153025" cy="4838700"/>
            <wp:effectExtent l="0" t="0" r="9525" b="0"/>
            <wp:docPr id="71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9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page"/>
      </w:r>
    </w:p>
    <w:p w14:paraId="2F72D0E2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补充实验12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排序算法</w:t>
      </w:r>
    </w:p>
    <w:p w14:paraId="6BB08333">
      <w:pPr>
        <w:numPr>
          <w:ilvl w:val="0"/>
          <w:numId w:val="2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42D20403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掌握基数排序方法的实现思想。</w:t>
      </w:r>
    </w:p>
    <w:p w14:paraId="04D303C7">
      <w:pPr>
        <w:numPr>
          <w:ilvl w:val="0"/>
          <w:numId w:val="2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3C377BAB">
      <w:pPr>
        <w:pStyle w:val="20"/>
        <w:numPr>
          <w:ilvl w:val="0"/>
          <w:numId w:val="29"/>
        </w:numPr>
        <w:ind w:firstLineChars="0"/>
        <w:rPr>
          <w:sz w:val="24"/>
        </w:rPr>
      </w:pPr>
      <w:r>
        <w:rPr>
          <w:rFonts w:hint="eastAsia"/>
          <w:sz w:val="24"/>
        </w:rPr>
        <w:t>最多接受18个不为零的正整数进行排序，如果中间输入0则代表提前结束输入，0之前输入几个数就用几个数参与排序，0不参与排序。</w:t>
      </w:r>
    </w:p>
    <w:p w14:paraId="1706271F">
      <w:pPr>
        <w:numPr>
          <w:ilvl w:val="0"/>
          <w:numId w:val="2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使用基数方法的排序，结果输出所用方法以及结果</w:t>
      </w:r>
    </w:p>
    <w:p w14:paraId="712995E0">
      <w:pPr>
        <w:numPr>
          <w:ilvl w:val="0"/>
          <w:numId w:val="29"/>
        </w:numPr>
        <w:spacing w:line="360" w:lineRule="auto"/>
        <w:rPr>
          <w:sz w:val="24"/>
        </w:rPr>
      </w:pPr>
      <w:r>
        <w:rPr>
          <w:rFonts w:hint="eastAsia"/>
          <w:color w:val="FF0000"/>
          <w:sz w:val="24"/>
        </w:rPr>
        <w:t>基数排序</w:t>
      </w:r>
      <w:r>
        <w:rPr>
          <w:rFonts w:hint="eastAsia"/>
          <w:sz w:val="24"/>
        </w:rPr>
        <w:t>仅仅实现</w:t>
      </w:r>
      <w:r>
        <w:rPr>
          <w:rFonts w:hint="eastAsia"/>
          <w:color w:val="FF0000"/>
          <w:sz w:val="24"/>
        </w:rPr>
        <w:t>小于10的正整数</w:t>
      </w:r>
      <w:r>
        <w:rPr>
          <w:rFonts w:hint="eastAsia"/>
          <w:sz w:val="24"/>
        </w:rPr>
        <w:t>的排序。如果输入的数据有大于9数据，基数排序不再排序，整个结果直接输出一个0后结束程序。</w:t>
      </w:r>
    </w:p>
    <w:p w14:paraId="3D1E7191">
      <w:pPr>
        <w:numPr>
          <w:ilvl w:val="0"/>
          <w:numId w:val="2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每个数之间用“，”隔开，中间不要有空格。</w:t>
      </w:r>
    </w:p>
    <w:p w14:paraId="7428D32C">
      <w:pPr>
        <w:numPr>
          <w:ilvl w:val="0"/>
          <w:numId w:val="2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输入输出请参考下面要求的格式实现</w:t>
      </w:r>
    </w:p>
    <w:p w14:paraId="0B9A2ED3">
      <w:pPr>
        <w:spacing w:line="360" w:lineRule="auto"/>
        <w:ind w:left="480"/>
        <w:rPr>
          <w:sz w:val="24"/>
        </w:rPr>
      </w:pPr>
      <w:r>
        <w:rPr>
          <w:sz w:val="24"/>
        </w:rPr>
        <w:drawing>
          <wp:inline distT="0" distB="0" distL="0" distR="0">
            <wp:extent cx="5486400" cy="3400425"/>
            <wp:effectExtent l="0" t="0" r="0" b="9525"/>
            <wp:docPr id="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5486400" cy="1752600"/>
            <wp:effectExtent l="0" t="0" r="0" b="0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2286">
      <w:pPr>
        <w:spacing w:line="360" w:lineRule="auto"/>
        <w:ind w:left="480"/>
        <w:rPr>
          <w:sz w:val="24"/>
        </w:rPr>
      </w:pPr>
    </w:p>
    <w:p w14:paraId="36FC68F6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86400" cy="3600450"/>
            <wp:effectExtent l="0" t="0" r="0" b="0"/>
            <wp:docPr id="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76F7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86400" cy="3600450"/>
            <wp:effectExtent l="0" t="0" r="0" b="0"/>
            <wp:docPr id="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992C8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86400" cy="1838325"/>
            <wp:effectExtent l="0" t="0" r="0" b="9525"/>
            <wp:docPr id="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F053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86400" cy="2381250"/>
            <wp:effectExtent l="0" t="0" r="0" b="0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page"/>
      </w:r>
    </w:p>
    <w:p w14:paraId="42856B19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补充实验13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线性表操作</w:t>
      </w:r>
    </w:p>
    <w:p w14:paraId="6F38D1D3">
      <w:pPr>
        <w:numPr>
          <w:ilvl w:val="0"/>
          <w:numId w:val="3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17479F87">
      <w:pPr>
        <w:numPr>
          <w:ilvl w:val="2"/>
          <w:numId w:val="31"/>
        </w:numPr>
        <w:tabs>
          <w:tab w:val="left" w:pos="1200"/>
        </w:tabs>
        <w:spacing w:line="360" w:lineRule="auto"/>
        <w:rPr>
          <w:sz w:val="24"/>
        </w:rPr>
      </w:pPr>
      <w:r>
        <w:rPr>
          <w:rFonts w:hint="eastAsia"/>
          <w:sz w:val="24"/>
        </w:rPr>
        <w:t>掌握线性表的基本操作：插入、删除、查找。</w:t>
      </w:r>
    </w:p>
    <w:p w14:paraId="18EB1139">
      <w:pPr>
        <w:numPr>
          <w:ilvl w:val="2"/>
          <w:numId w:val="31"/>
        </w:numPr>
        <w:tabs>
          <w:tab w:val="left" w:pos="1200"/>
        </w:tabs>
        <w:spacing w:line="360" w:lineRule="auto"/>
        <w:rPr>
          <w:sz w:val="24"/>
        </w:rPr>
      </w:pPr>
      <w:r>
        <w:rPr>
          <w:rFonts w:hint="eastAsia"/>
          <w:sz w:val="24"/>
        </w:rPr>
        <w:t>掌握链表遍历器的使用方法。</w:t>
      </w:r>
    </w:p>
    <w:p w14:paraId="11161639">
      <w:pPr>
        <w:numPr>
          <w:ilvl w:val="0"/>
          <w:numId w:val="3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4E6FD068">
      <w:pPr>
        <w:numPr>
          <w:ilvl w:val="0"/>
          <w:numId w:val="3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输入n个不为零且各不相等的正整数作为节点元素值，遇到0代表输入结束(不创建元素值为0的节点)，创建有序链表。输出整个链表。</w:t>
      </w:r>
    </w:p>
    <w:p w14:paraId="19F755D8">
      <w:pPr>
        <w:numPr>
          <w:ilvl w:val="0"/>
          <w:numId w:val="3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输入一个正整数，在链表中找到所有等于输入的正整数的节点所在位置，输出每一个位置，输出每个位置之间用逗号隔开，如果找不到任何节点，输出一个0。</w:t>
      </w:r>
    </w:p>
    <w:p w14:paraId="385B63D5">
      <w:pPr>
        <w:numPr>
          <w:ilvl w:val="0"/>
          <w:numId w:val="3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输入一个正整数，在链表中找到所有等于输入的正整数的节点，并且删除这些节点，如果找不到不做任何操作，最后输出链表。</w:t>
      </w:r>
    </w:p>
    <w:p w14:paraId="28262B1F">
      <w:pPr>
        <w:numPr>
          <w:ilvl w:val="0"/>
          <w:numId w:val="2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每个数之间用“,”隔开，中间不要有空格。</w:t>
      </w:r>
    </w:p>
    <w:p w14:paraId="2BCF223E">
      <w:pPr>
        <w:numPr>
          <w:ilvl w:val="0"/>
          <w:numId w:val="29"/>
        </w:numPr>
        <w:spacing w:line="360" w:lineRule="auto"/>
        <w:rPr>
          <w:sz w:val="24"/>
        </w:rPr>
      </w:pPr>
      <w:r>
        <w:rPr>
          <w:sz w:val="24"/>
        </w:rPr>
        <w:t>对于空链表，输出一个</w:t>
      </w:r>
      <w:r>
        <w:rPr>
          <w:rFonts w:hint="eastAsia"/>
          <w:sz w:val="24"/>
        </w:rPr>
        <w:t>(nul)。</w:t>
      </w:r>
    </w:p>
    <w:p w14:paraId="06A88EF5">
      <w:pPr>
        <w:numPr>
          <w:ilvl w:val="0"/>
          <w:numId w:val="2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输入输出请参考下面要求的格式实现</w:t>
      </w:r>
    </w:p>
    <w:p w14:paraId="71E0E395">
      <w:pPr>
        <w:numPr>
          <w:ilvl w:val="0"/>
          <w:numId w:val="3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输出请严格按下面要求的格式实现</w:t>
      </w:r>
    </w:p>
    <w:p w14:paraId="2CBF4F4F">
      <w:pPr>
        <w:spacing w:line="360" w:lineRule="auto"/>
        <w:ind w:left="480"/>
        <w:rPr>
          <w:sz w:val="24"/>
        </w:rPr>
      </w:pPr>
      <w:r>
        <w:drawing>
          <wp:inline distT="0" distB="0" distL="0" distR="0">
            <wp:extent cx="5274310" cy="3253105"/>
            <wp:effectExtent l="0" t="0" r="254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6CE0">
      <w:pPr>
        <w:spacing w:line="360" w:lineRule="auto"/>
        <w:ind w:left="480"/>
        <w:rPr>
          <w:sz w:val="24"/>
        </w:rPr>
      </w:pPr>
      <w:r>
        <w:drawing>
          <wp:inline distT="0" distB="0" distL="0" distR="0">
            <wp:extent cx="4857115" cy="2628265"/>
            <wp:effectExtent l="0" t="0" r="635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2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66F2">
      <w:pPr>
        <w:spacing w:line="360" w:lineRule="auto"/>
        <w:ind w:left="480"/>
        <w:rPr>
          <w:sz w:val="24"/>
        </w:rPr>
      </w:pPr>
      <w:r>
        <w:drawing>
          <wp:inline distT="0" distB="0" distL="0" distR="0">
            <wp:extent cx="4952365" cy="3237865"/>
            <wp:effectExtent l="0" t="0" r="635" b="63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171C">
      <w:pPr>
        <w:spacing w:line="360" w:lineRule="auto"/>
        <w:ind w:left="480"/>
        <w:rPr>
          <w:sz w:val="24"/>
        </w:rPr>
      </w:pPr>
      <w:r>
        <w:drawing>
          <wp:inline distT="0" distB="0" distL="0" distR="0">
            <wp:extent cx="4895215" cy="2904490"/>
            <wp:effectExtent l="0" t="0" r="63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1B8E">
      <w:pPr>
        <w:spacing w:line="360" w:lineRule="auto"/>
        <w:ind w:left="480"/>
        <w:rPr>
          <w:sz w:val="24"/>
        </w:rPr>
      </w:pPr>
      <w:r>
        <w:drawing>
          <wp:inline distT="0" distB="0" distL="0" distR="0">
            <wp:extent cx="5274310" cy="408241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7629">
      <w:pPr>
        <w:spacing w:line="360" w:lineRule="auto"/>
        <w:ind w:left="480"/>
        <w:rPr>
          <w:sz w:val="24"/>
        </w:rPr>
      </w:pPr>
    </w:p>
    <w:p w14:paraId="51662713">
      <w:pPr>
        <w:pStyle w:val="3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hint="eastAsia"/>
          <w:sz w:val="24"/>
          <w:szCs w:val="24"/>
        </w:rPr>
        <w:t>补充实验14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在线等价类</w:t>
      </w:r>
    </w:p>
    <w:p w14:paraId="4B1F389C">
      <w:pPr>
        <w:numPr>
          <w:ilvl w:val="0"/>
          <w:numId w:val="3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54548160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掌握在线等价类的使用，要求使用模拟指针实现。</w:t>
      </w:r>
    </w:p>
    <w:p w14:paraId="2B3079D8">
      <w:pPr>
        <w:numPr>
          <w:ilvl w:val="0"/>
          <w:numId w:val="3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0695CD70">
      <w:pPr>
        <w:numPr>
          <w:ilvl w:val="0"/>
          <w:numId w:val="3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使用模拟指针实现本实验。</w:t>
      </w:r>
    </w:p>
    <w:p w14:paraId="79648CB9">
      <w:pPr>
        <w:numPr>
          <w:ilvl w:val="0"/>
          <w:numId w:val="3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输入一个1-9的正整数n，代表要创建n个元素，例如输入5，则代表创建一个1,2,3,4,5组成的元素表。</w:t>
      </w:r>
    </w:p>
    <w:p w14:paraId="548ED5C7">
      <w:pPr>
        <w:numPr>
          <w:ilvl w:val="0"/>
          <w:numId w:val="3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再输入一个大于0正整数r，代表后面要输入r个等价关系。</w:t>
      </w:r>
    </w:p>
    <w:p w14:paraId="69934058">
      <w:pPr>
        <w:numPr>
          <w:ilvl w:val="0"/>
          <w:numId w:val="3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分行输入r个等价关系，格式如(1,2)。</w:t>
      </w:r>
    </w:p>
    <w:p w14:paraId="6E62BF79">
      <w:pPr>
        <w:numPr>
          <w:ilvl w:val="0"/>
          <w:numId w:val="3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最后输入一个大于0正整数m，在所有等价类中查询这个元素m，找到元素所在等价类，按元素由小到大顺序输出所在等价类。</w:t>
      </w:r>
    </w:p>
    <w:p w14:paraId="79E9B267">
      <w:pPr>
        <w:numPr>
          <w:ilvl w:val="0"/>
          <w:numId w:val="3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如果在等价类里面找不到m这个元素，输出0结束。</w:t>
      </w:r>
    </w:p>
    <w:p w14:paraId="3EF293C5">
      <w:pPr>
        <w:numPr>
          <w:ilvl w:val="0"/>
          <w:numId w:val="3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输入输出请参考下面要求的格式实现</w:t>
      </w:r>
    </w:p>
    <w:p w14:paraId="2812886C">
      <w:pPr>
        <w:spacing w:line="360" w:lineRule="auto"/>
        <w:ind w:firstLine="720" w:firstLineChars="300"/>
        <w:rPr>
          <w:sz w:val="24"/>
        </w:rPr>
      </w:pPr>
    </w:p>
    <w:p w14:paraId="299DBE66">
      <w:pPr>
        <w:widowControl/>
        <w:ind w:left="420"/>
        <w:jc w:val="left"/>
        <w:rPr>
          <w:rFonts w:ascii="宋体" w:hAnsi="宋体" w:cs="宋体"/>
          <w:color w:val="FF0000"/>
          <w:kern w:val="0"/>
          <w:sz w:val="24"/>
        </w:rPr>
      </w:pPr>
      <w:r>
        <w:drawing>
          <wp:inline distT="0" distB="0" distL="0" distR="0">
            <wp:extent cx="5286375" cy="18383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7E46">
      <w:pPr>
        <w:spacing w:line="360" w:lineRule="auto"/>
        <w:ind w:left="480"/>
        <w:rPr>
          <w:sz w:val="24"/>
        </w:rPr>
      </w:pPr>
    </w:p>
    <w:p w14:paraId="329C0D58">
      <w:pPr>
        <w:spacing w:line="360" w:lineRule="auto"/>
        <w:ind w:left="420"/>
        <w:rPr>
          <w:sz w:val="24"/>
        </w:rPr>
      </w:pPr>
    </w:p>
    <w:p w14:paraId="09923692">
      <w:pPr>
        <w:pStyle w:val="3"/>
        <w:rPr>
          <w:sz w:val="24"/>
        </w:rPr>
      </w:pPr>
      <w:r>
        <w:rPr>
          <w:sz w:val="24"/>
        </w:rPr>
        <w:br w:type="page"/>
      </w:r>
      <w:r>
        <w:rPr>
          <w:rFonts w:hint="eastAsia"/>
          <w:sz w:val="24"/>
          <w:szCs w:val="24"/>
        </w:rPr>
        <w:t>补充实验15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堆栈的应用</w:t>
      </w:r>
    </w:p>
    <w:p w14:paraId="3B4B2522">
      <w:pPr>
        <w:numPr>
          <w:ilvl w:val="0"/>
          <w:numId w:val="3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0D5E584C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掌握堆栈的使用。</w:t>
      </w:r>
    </w:p>
    <w:p w14:paraId="157211A7">
      <w:pPr>
        <w:numPr>
          <w:ilvl w:val="0"/>
          <w:numId w:val="3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0456F74B">
      <w:pPr>
        <w:numPr>
          <w:ilvl w:val="0"/>
          <w:numId w:val="3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输入10*10个字符串，每个字符串10个字符，字符0代表通道，字符1代表墙，输入的字符串不包含空格，创建一个10*10的迷宫(迷宫位置用0-9编码)。</w:t>
      </w:r>
    </w:p>
    <w:p w14:paraId="66FADB9D">
      <w:pPr>
        <w:numPr>
          <w:ilvl w:val="0"/>
          <w:numId w:val="3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采用先右、后下、再左、再上的顺序进行路径寻找。</w:t>
      </w:r>
    </w:p>
    <w:p w14:paraId="4599B339">
      <w:pPr>
        <w:numPr>
          <w:ilvl w:val="0"/>
          <w:numId w:val="3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输出从(1,1)到(8，8)的迷宫路径(提供的迷宫)。</w:t>
      </w:r>
    </w:p>
    <w:p w14:paraId="79BF87F3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输入输出请参考下面要求的格式实现</w:t>
      </w:r>
    </w:p>
    <w:p w14:paraId="6BC90BA4">
      <w:pPr>
        <w:spacing w:line="360" w:lineRule="auto"/>
        <w:ind w:left="480"/>
        <w:rPr>
          <w:sz w:val="24"/>
        </w:rPr>
      </w:pPr>
      <w:r>
        <w:rPr>
          <w:sz w:val="24"/>
        </w:rPr>
        <w:drawing>
          <wp:inline distT="0" distB="0" distL="0" distR="0">
            <wp:extent cx="5276850" cy="554355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5E17">
      <w:pPr>
        <w:spacing w:line="360" w:lineRule="auto"/>
        <w:ind w:left="420"/>
        <w:rPr>
          <w:sz w:val="24"/>
        </w:rPr>
      </w:pPr>
    </w:p>
    <w:p w14:paraId="66E48283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86400" cy="4191000"/>
            <wp:effectExtent l="0" t="0" r="0" b="0"/>
            <wp:docPr id="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5381625"/>
            <wp:effectExtent l="0" t="0" r="0" b="9525"/>
            <wp:docPr id="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page"/>
      </w:r>
    </w:p>
    <w:p w14:paraId="195840D2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补充实验16  二叉树操作</w:t>
      </w:r>
    </w:p>
    <w:p w14:paraId="6291CA86">
      <w:pPr>
        <w:numPr>
          <w:ilvl w:val="0"/>
          <w:numId w:val="3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5475531B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掌握二叉树的基本概念，二叉树的存储结构使用链表。</w:t>
      </w:r>
    </w:p>
    <w:p w14:paraId="53B80202">
      <w:pPr>
        <w:numPr>
          <w:ilvl w:val="0"/>
          <w:numId w:val="3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2DF75678">
      <w:pPr>
        <w:spacing w:line="360" w:lineRule="auto"/>
        <w:ind w:left="851"/>
        <w:rPr>
          <w:sz w:val="24"/>
        </w:rPr>
      </w:pPr>
      <w:r>
        <w:rPr>
          <w:rFonts w:hint="eastAsia"/>
          <w:sz w:val="24"/>
        </w:rPr>
        <w:t>输入二叉树后序序列和中序序列(各元素各不相同)，创建这个二叉树，输出该二叉树的前序序列、层次序列。</w:t>
      </w:r>
    </w:p>
    <w:p w14:paraId="45016F2C">
      <w:pPr>
        <w:numPr>
          <w:ilvl w:val="0"/>
          <w:numId w:val="3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输入输出请参考下面要求的格式实现(下图结果可能不对)</w:t>
      </w:r>
    </w:p>
    <w:p w14:paraId="17DB21FC">
      <w:pPr>
        <w:spacing w:line="360" w:lineRule="auto"/>
        <w:ind w:left="420"/>
        <w:rPr>
          <w:sz w:val="24"/>
        </w:rPr>
      </w:pPr>
      <w:r>
        <w:rPr>
          <w:sz w:val="24"/>
        </w:rPr>
        <w:drawing>
          <wp:inline distT="0" distB="0" distL="0" distR="0">
            <wp:extent cx="5486400" cy="1571625"/>
            <wp:effectExtent l="0" t="0" r="0" b="9525"/>
            <wp:docPr id="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571625"/>
            <wp:effectExtent l="0" t="0" r="0" b="9525"/>
            <wp:docPr id="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1571625"/>
            <wp:effectExtent l="0" t="0" r="0" b="9525"/>
            <wp:docPr id="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</w:rPr>
        <w:br w:type="page"/>
      </w:r>
    </w:p>
    <w:p w14:paraId="3029745D">
      <w:pPr>
        <w:pStyle w:val="3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补充实验17  堆和搜索树</w:t>
      </w:r>
    </w:p>
    <w:p w14:paraId="2862A7D2">
      <w:pPr>
        <w:numPr>
          <w:ilvl w:val="0"/>
          <w:numId w:val="3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10A1A5B4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掌握堆和搜索树的基本概念，插入、删除方法。</w:t>
      </w:r>
    </w:p>
    <w:p w14:paraId="72BCCBF3">
      <w:pPr>
        <w:numPr>
          <w:ilvl w:val="0"/>
          <w:numId w:val="3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313F4623">
      <w:pPr>
        <w:numPr>
          <w:ilvl w:val="0"/>
          <w:numId w:val="3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输入一系列不为零的正整数(最多不超过20个)，遇到0代表输入结束(不包含0)。</w:t>
      </w:r>
    </w:p>
    <w:p w14:paraId="5C4BB135">
      <w:pPr>
        <w:numPr>
          <w:ilvl w:val="0"/>
          <w:numId w:val="3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根据输入的数据作为字母出现的频率(第1个数代表A频率，第2个数代表B频率，……)，创建Huffman树，输出Huffman编码，要求左子树权值小于右子树权值，左边为0，右边为1。输出按字母顺序由A到Z输出，格式采用“字母:编码”，每个字母及编码独立一行。</w:t>
      </w:r>
    </w:p>
    <w:p w14:paraId="2ECD2D01">
      <w:pPr>
        <w:numPr>
          <w:ilvl w:val="0"/>
          <w:numId w:val="38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输入输出请参考下面要求的格式实现(结果可能不对)</w:t>
      </w:r>
    </w:p>
    <w:p w14:paraId="1BB74110">
      <w:pPr>
        <w:spacing w:line="360" w:lineRule="auto"/>
        <w:ind w:left="480"/>
        <w:rPr>
          <w:sz w:val="24"/>
        </w:rPr>
      </w:pPr>
      <w:r>
        <w:rPr>
          <w:sz w:val="24"/>
        </w:rPr>
        <w:drawing>
          <wp:inline distT="0" distB="0" distL="0" distR="0">
            <wp:extent cx="5486400" cy="2352675"/>
            <wp:effectExtent l="0" t="0" r="0" b="9525"/>
            <wp:docPr id="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3009900"/>
            <wp:effectExtent l="0" t="0" r="0" b="0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page"/>
      </w:r>
    </w:p>
    <w:p w14:paraId="01271876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补充实验18  图的操作</w:t>
      </w:r>
    </w:p>
    <w:p w14:paraId="37BBF5D5">
      <w:pPr>
        <w:numPr>
          <w:ilvl w:val="0"/>
          <w:numId w:val="4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实验目的</w:t>
      </w:r>
    </w:p>
    <w:p w14:paraId="597B31F9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掌握图的基本概念，描述方法；遍历方法。</w:t>
      </w:r>
    </w:p>
    <w:p w14:paraId="5568F033">
      <w:pPr>
        <w:numPr>
          <w:ilvl w:val="0"/>
          <w:numId w:val="4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实验内容</w:t>
      </w:r>
    </w:p>
    <w:p w14:paraId="4593F835">
      <w:pPr>
        <w:numPr>
          <w:ilvl w:val="0"/>
          <w:numId w:val="4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创建图类，存储结构使用邻接矩阵。</w:t>
      </w:r>
    </w:p>
    <w:p w14:paraId="4A0F605D">
      <w:pPr>
        <w:numPr>
          <w:ilvl w:val="0"/>
          <w:numId w:val="4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输入图的节点数n(不超过10个)、边数m，节点分别用1-n代表。</w:t>
      </w:r>
    </w:p>
    <w:p w14:paraId="1094B2EE">
      <w:pPr>
        <w:numPr>
          <w:ilvl w:val="0"/>
          <w:numId w:val="4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采用“起始节点，终止节点，权值”输入图的m条边，创建图。</w:t>
      </w:r>
    </w:p>
    <w:p w14:paraId="5C1BF06A">
      <w:pPr>
        <w:numPr>
          <w:ilvl w:val="0"/>
          <w:numId w:val="4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输出最小生成树的所有边。输出格式采用“起始节点-终止节点:权值”，小的节点在前，大的节点在后，每个边独立一行输出，例如1-2:12是正确的，2-1:12是错误的。如果没有最小生成树，输出0-0:0</w:t>
      </w:r>
    </w:p>
    <w:p w14:paraId="0ACCC77C">
      <w:pPr>
        <w:numPr>
          <w:ilvl w:val="0"/>
          <w:numId w:val="4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输入输出请参考下面要求的格式实现(结果可能不对)</w:t>
      </w:r>
    </w:p>
    <w:p w14:paraId="514C1186">
      <w:pPr>
        <w:spacing w:line="360" w:lineRule="auto"/>
        <w:rPr>
          <w:sz w:val="24"/>
        </w:rPr>
      </w:pPr>
      <w:r>
        <w:rPr>
          <w:sz w:val="24"/>
        </w:rPr>
        <w:drawing>
          <wp:inline distT="0" distB="0" distL="0" distR="0">
            <wp:extent cx="5276850" cy="3400425"/>
            <wp:effectExtent l="0" t="0" r="0" b="9525"/>
            <wp:docPr id="9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5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2022">
      <w:pPr>
        <w:rPr>
          <w:rFonts w:ascii="宋体" w:hAnsi="宋体" w:cs="宋体"/>
          <w:kern w:val="0"/>
          <w:sz w:val="24"/>
        </w:rPr>
      </w:pPr>
      <w:r>
        <w:rPr>
          <w:sz w:val="24"/>
        </w:rPr>
        <w:drawing>
          <wp:inline distT="0" distB="0" distL="0" distR="0">
            <wp:extent cx="5276850" cy="3400425"/>
            <wp:effectExtent l="0" t="0" r="0" b="9525"/>
            <wp:docPr id="9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5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3667125"/>
            <wp:effectExtent l="0" t="0" r="0" b="9525"/>
            <wp:docPr id="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486400" cy="3543300"/>
            <wp:effectExtent l="0" t="0" r="0" b="0"/>
            <wp:docPr id="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6362700" cy="4105275"/>
            <wp:effectExtent l="0" t="0" r="0" b="9525"/>
            <wp:docPr id="99" name="图片 58" descr="新建位图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58" descr="新建位图图像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A8FF">
      <w:pPr>
        <w:spacing w:line="360" w:lineRule="auto"/>
        <w:rPr>
          <w:sz w:val="24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">
    <w:nsid w:val="0000000B"/>
    <w:multiLevelType w:val="singleLevel"/>
    <w:tmpl w:val="0000000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00000C"/>
    <w:multiLevelType w:val="multilevel"/>
    <w:tmpl w:val="0000000C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3">
    <w:nsid w:val="0000000D"/>
    <w:multiLevelType w:val="multilevel"/>
    <w:tmpl w:val="0000000D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（%2）"/>
      <w:lvlJc w:val="left"/>
      <w:pPr>
        <w:tabs>
          <w:tab w:val="left" w:pos="1069"/>
        </w:tabs>
        <w:ind w:left="1069" w:hanging="360"/>
      </w:pPr>
      <w:rPr>
        <w:rFonts w:ascii="Calibri" w:hAnsi="Calibri" w:eastAsia="宋体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E"/>
    <w:multiLevelType w:val="multilevel"/>
    <w:tmpl w:val="0000000E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10"/>
    <w:multiLevelType w:val="multilevel"/>
    <w:tmpl w:val="00000010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%3、"/>
      <w:lvlJc w:val="left"/>
      <w:pPr>
        <w:tabs>
          <w:tab w:val="left" w:pos="1200"/>
        </w:tabs>
        <w:ind w:left="12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0000011"/>
    <w:multiLevelType w:val="multilevel"/>
    <w:tmpl w:val="00000011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12"/>
    <w:multiLevelType w:val="multilevel"/>
    <w:tmpl w:val="00000012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13"/>
    <w:multiLevelType w:val="multilevel"/>
    <w:tmpl w:val="00000013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9">
    <w:nsid w:val="00000014"/>
    <w:multiLevelType w:val="multilevel"/>
    <w:tmpl w:val="00000014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15"/>
    <w:multiLevelType w:val="multilevel"/>
    <w:tmpl w:val="00000015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1">
    <w:nsid w:val="00000017"/>
    <w:multiLevelType w:val="multilevel"/>
    <w:tmpl w:val="00000017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2">
    <w:nsid w:val="00000018"/>
    <w:multiLevelType w:val="multilevel"/>
    <w:tmpl w:val="00000018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3">
    <w:nsid w:val="00000019"/>
    <w:multiLevelType w:val="multilevel"/>
    <w:tmpl w:val="00000019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4">
    <w:nsid w:val="0000001A"/>
    <w:multiLevelType w:val="multilevel"/>
    <w:tmpl w:val="0000001A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5">
    <w:nsid w:val="0000001B"/>
    <w:multiLevelType w:val="multilevel"/>
    <w:tmpl w:val="0000001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C"/>
    <w:multiLevelType w:val="multilevel"/>
    <w:tmpl w:val="0000001C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7">
    <w:nsid w:val="0000001D"/>
    <w:multiLevelType w:val="multilevel"/>
    <w:tmpl w:val="0000001D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18">
    <w:nsid w:val="0000001E"/>
    <w:multiLevelType w:val="multilevel"/>
    <w:tmpl w:val="0000001E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0000001F"/>
    <w:multiLevelType w:val="multilevel"/>
    <w:tmpl w:val="0000001F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00000020"/>
    <w:multiLevelType w:val="multilevel"/>
    <w:tmpl w:val="0000002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00000021"/>
    <w:multiLevelType w:val="multilevel"/>
    <w:tmpl w:val="00000021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22">
    <w:nsid w:val="00000022"/>
    <w:multiLevelType w:val="multilevel"/>
    <w:tmpl w:val="00000022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00000023"/>
    <w:multiLevelType w:val="multilevel"/>
    <w:tmpl w:val="00000023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00000024"/>
    <w:multiLevelType w:val="multilevel"/>
    <w:tmpl w:val="00000024"/>
    <w:lvl w:ilvl="0" w:tentative="0">
      <w:start w:val="1"/>
      <w:numFmt w:val="decimal"/>
      <w:lvlText w:val="%1、"/>
      <w:lvlJc w:val="left"/>
      <w:pPr>
        <w:tabs>
          <w:tab w:val="left" w:pos="1200"/>
        </w:tabs>
        <w:ind w:left="120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00000025"/>
    <w:multiLevelType w:val="multilevel"/>
    <w:tmpl w:val="00000025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0000026"/>
    <w:multiLevelType w:val="multilevel"/>
    <w:tmpl w:val="00000026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0000027"/>
    <w:multiLevelType w:val="multilevel"/>
    <w:tmpl w:val="00000027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00000028"/>
    <w:multiLevelType w:val="multilevel"/>
    <w:tmpl w:val="00000028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29">
    <w:nsid w:val="00000029"/>
    <w:multiLevelType w:val="multilevel"/>
    <w:tmpl w:val="00000029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02854544"/>
    <w:multiLevelType w:val="multilevel"/>
    <w:tmpl w:val="02854544"/>
    <w:lvl w:ilvl="0" w:tentative="0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1">
    <w:nsid w:val="249F1281"/>
    <w:multiLevelType w:val="multilevel"/>
    <w:tmpl w:val="249F1281"/>
    <w:lvl w:ilvl="0" w:tentative="0">
      <w:start w:val="1"/>
      <w:numFmt w:val="decimal"/>
      <w:lvlText w:val="%1、"/>
      <w:lvlJc w:val="left"/>
      <w:pPr>
        <w:tabs>
          <w:tab w:val="left" w:pos="1200"/>
        </w:tabs>
        <w:ind w:left="120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25C66882"/>
    <w:multiLevelType w:val="multilevel"/>
    <w:tmpl w:val="25C66882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3">
    <w:nsid w:val="2FA458AC"/>
    <w:multiLevelType w:val="multilevel"/>
    <w:tmpl w:val="2FA458AC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31816577"/>
    <w:multiLevelType w:val="singleLevel"/>
    <w:tmpl w:val="318165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5">
    <w:nsid w:val="348E57B4"/>
    <w:multiLevelType w:val="multilevel"/>
    <w:tmpl w:val="348E57B4"/>
    <w:lvl w:ilvl="0" w:tentative="0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6">
    <w:nsid w:val="426D10E1"/>
    <w:multiLevelType w:val="multilevel"/>
    <w:tmpl w:val="426D10E1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abstractNum w:abstractNumId="37">
    <w:nsid w:val="4A597CA7"/>
    <w:multiLevelType w:val="singleLevel"/>
    <w:tmpl w:val="4A597CA7"/>
    <w:lvl w:ilvl="0" w:tentative="0">
      <w:start w:val="1"/>
      <w:numFmt w:val="decimal"/>
      <w:suff w:val="nothing"/>
      <w:lvlText w:val="%1、"/>
      <w:lvlJc w:val="left"/>
    </w:lvl>
  </w:abstractNum>
  <w:abstractNum w:abstractNumId="38">
    <w:nsid w:val="4DAE4EDA"/>
    <w:multiLevelType w:val="multilevel"/>
    <w:tmpl w:val="4DAE4EDA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529577D3"/>
    <w:multiLevelType w:val="multilevel"/>
    <w:tmpl w:val="529577D3"/>
    <w:lvl w:ilvl="0" w:tentative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11"/>
        </w:tabs>
        <w:ind w:left="2111" w:hanging="420"/>
      </w:pPr>
    </w:lvl>
    <w:lvl w:ilvl="3" w:tentative="0">
      <w:start w:val="1"/>
      <w:numFmt w:val="decimal"/>
      <w:lvlText w:val="%4."/>
      <w:lvlJc w:val="left"/>
      <w:pPr>
        <w:tabs>
          <w:tab w:val="left" w:pos="2531"/>
        </w:tabs>
        <w:ind w:left="253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51"/>
        </w:tabs>
        <w:ind w:left="295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71"/>
        </w:tabs>
        <w:ind w:left="3371" w:hanging="420"/>
      </w:pPr>
    </w:lvl>
    <w:lvl w:ilvl="6" w:tentative="0">
      <w:start w:val="1"/>
      <w:numFmt w:val="decimal"/>
      <w:lvlText w:val="%7."/>
      <w:lvlJc w:val="left"/>
      <w:pPr>
        <w:tabs>
          <w:tab w:val="left" w:pos="3791"/>
        </w:tabs>
        <w:ind w:left="379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11"/>
        </w:tabs>
        <w:ind w:left="421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31"/>
        </w:tabs>
        <w:ind w:left="4631" w:hanging="420"/>
      </w:pPr>
    </w:lvl>
  </w:abstractNum>
  <w:num w:numId="1">
    <w:abstractNumId w:val="3"/>
  </w:num>
  <w:num w:numId="2">
    <w:abstractNumId w:val="1"/>
  </w:num>
  <w:num w:numId="3">
    <w:abstractNumId w:val="37"/>
  </w:num>
  <w:num w:numId="4">
    <w:abstractNumId w:val="34"/>
  </w:num>
  <w:num w:numId="5">
    <w:abstractNumId w:val="30"/>
  </w:num>
  <w:num w:numId="6">
    <w:abstractNumId w:val="35"/>
  </w:num>
  <w:num w:numId="7">
    <w:abstractNumId w:val="32"/>
  </w:num>
  <w:num w:numId="8">
    <w:abstractNumId w:val="23"/>
  </w:num>
  <w:num w:numId="9">
    <w:abstractNumId w:val="14"/>
  </w:num>
  <w:num w:numId="10">
    <w:abstractNumId w:val="11"/>
  </w:num>
  <w:num w:numId="11">
    <w:abstractNumId w:val="18"/>
  </w:num>
  <w:num w:numId="12">
    <w:abstractNumId w:val="13"/>
  </w:num>
  <w:num w:numId="13">
    <w:abstractNumId w:val="19"/>
  </w:num>
  <w:num w:numId="14">
    <w:abstractNumId w:val="5"/>
    <w:lvlOverride w:ilvl="2">
      <w:startOverride w:val="1"/>
    </w:lvlOverride>
  </w:num>
  <w:num w:numId="15">
    <w:abstractNumId w:val="24"/>
  </w:num>
  <w:num w:numId="16">
    <w:abstractNumId w:val="26"/>
  </w:num>
  <w:num w:numId="17">
    <w:abstractNumId w:val="10"/>
  </w:num>
  <w:num w:numId="18">
    <w:abstractNumId w:val="33"/>
  </w:num>
  <w:num w:numId="19">
    <w:abstractNumId w:val="7"/>
  </w:num>
  <w:num w:numId="20">
    <w:abstractNumId w:val="12"/>
  </w:num>
  <w:num w:numId="21">
    <w:abstractNumId w:val="9"/>
  </w:num>
  <w:num w:numId="22">
    <w:abstractNumId w:val="21"/>
  </w:num>
  <w:num w:numId="23">
    <w:abstractNumId w:val="22"/>
  </w:num>
  <w:num w:numId="24">
    <w:abstractNumId w:val="28"/>
  </w:num>
  <w:num w:numId="25">
    <w:abstractNumId w:val="27"/>
  </w:num>
  <w:num w:numId="26">
    <w:abstractNumId w:val="17"/>
  </w:num>
  <w:num w:numId="27">
    <w:abstractNumId w:val="8"/>
  </w:num>
  <w:num w:numId="28">
    <w:abstractNumId w:val="15"/>
  </w:num>
  <w:num w:numId="29">
    <w:abstractNumId w:val="16"/>
  </w:num>
  <w:num w:numId="30">
    <w:abstractNumId w:val="20"/>
  </w:num>
  <w:num w:numId="31">
    <w:abstractNumId w:val="5"/>
    <w:lvlOverride w:ilvl="2">
      <w:startOverride w:val="1"/>
    </w:lvlOverride>
  </w:num>
  <w:num w:numId="32">
    <w:abstractNumId w:val="31"/>
  </w:num>
  <w:num w:numId="33">
    <w:abstractNumId w:val="38"/>
  </w:num>
  <w:num w:numId="34">
    <w:abstractNumId w:val="36"/>
  </w:num>
  <w:num w:numId="35">
    <w:abstractNumId w:val="29"/>
  </w:num>
  <w:num w:numId="36">
    <w:abstractNumId w:val="39"/>
  </w:num>
  <w:num w:numId="37">
    <w:abstractNumId w:val="4"/>
  </w:num>
  <w:num w:numId="38">
    <w:abstractNumId w:val="6"/>
  </w:num>
  <w:num w:numId="39">
    <w:abstractNumId w:val="0"/>
  </w:num>
  <w:num w:numId="40">
    <w:abstractNumId w:val="25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9DE"/>
    <w:rsid w:val="00015BC9"/>
    <w:rsid w:val="00016870"/>
    <w:rsid w:val="0002234F"/>
    <w:rsid w:val="00032861"/>
    <w:rsid w:val="00037FEE"/>
    <w:rsid w:val="00043A09"/>
    <w:rsid w:val="0004531A"/>
    <w:rsid w:val="00046E8B"/>
    <w:rsid w:val="00052DCC"/>
    <w:rsid w:val="0005450C"/>
    <w:rsid w:val="00065AA6"/>
    <w:rsid w:val="000728EB"/>
    <w:rsid w:val="00073572"/>
    <w:rsid w:val="00085151"/>
    <w:rsid w:val="00097CDC"/>
    <w:rsid w:val="000B199F"/>
    <w:rsid w:val="000B45BA"/>
    <w:rsid w:val="000D284C"/>
    <w:rsid w:val="000D3E03"/>
    <w:rsid w:val="001147E4"/>
    <w:rsid w:val="00126887"/>
    <w:rsid w:val="00126BE8"/>
    <w:rsid w:val="001474C9"/>
    <w:rsid w:val="00147859"/>
    <w:rsid w:val="00172CEE"/>
    <w:rsid w:val="001946B9"/>
    <w:rsid w:val="001C0ABF"/>
    <w:rsid w:val="001C14DA"/>
    <w:rsid w:val="001D1E49"/>
    <w:rsid w:val="001E54F0"/>
    <w:rsid w:val="001F15C4"/>
    <w:rsid w:val="001F3E92"/>
    <w:rsid w:val="00206FD8"/>
    <w:rsid w:val="0021046D"/>
    <w:rsid w:val="0022268B"/>
    <w:rsid w:val="00227E41"/>
    <w:rsid w:val="00244056"/>
    <w:rsid w:val="00244B5D"/>
    <w:rsid w:val="00252FFD"/>
    <w:rsid w:val="00266325"/>
    <w:rsid w:val="00275F43"/>
    <w:rsid w:val="00290265"/>
    <w:rsid w:val="00294E04"/>
    <w:rsid w:val="002976C5"/>
    <w:rsid w:val="00297BB1"/>
    <w:rsid w:val="002A3388"/>
    <w:rsid w:val="002A726B"/>
    <w:rsid w:val="002C34C9"/>
    <w:rsid w:val="00305DE6"/>
    <w:rsid w:val="003116F0"/>
    <w:rsid w:val="00316602"/>
    <w:rsid w:val="00316905"/>
    <w:rsid w:val="00316A5D"/>
    <w:rsid w:val="0032355C"/>
    <w:rsid w:val="00323FAA"/>
    <w:rsid w:val="00325E4F"/>
    <w:rsid w:val="00337178"/>
    <w:rsid w:val="00337AFE"/>
    <w:rsid w:val="00345423"/>
    <w:rsid w:val="00345760"/>
    <w:rsid w:val="00351C06"/>
    <w:rsid w:val="003536C6"/>
    <w:rsid w:val="0036343E"/>
    <w:rsid w:val="003657E9"/>
    <w:rsid w:val="0036610B"/>
    <w:rsid w:val="00367531"/>
    <w:rsid w:val="003751F3"/>
    <w:rsid w:val="003977C8"/>
    <w:rsid w:val="003A2D5B"/>
    <w:rsid w:val="003A4BCE"/>
    <w:rsid w:val="003B002B"/>
    <w:rsid w:val="003B1015"/>
    <w:rsid w:val="003B6207"/>
    <w:rsid w:val="003C0C4C"/>
    <w:rsid w:val="003C1201"/>
    <w:rsid w:val="003C1DCF"/>
    <w:rsid w:val="003D1C7F"/>
    <w:rsid w:val="003D5BD3"/>
    <w:rsid w:val="003E6CA6"/>
    <w:rsid w:val="003F11DD"/>
    <w:rsid w:val="00413420"/>
    <w:rsid w:val="00423F67"/>
    <w:rsid w:val="004252D2"/>
    <w:rsid w:val="00426F05"/>
    <w:rsid w:val="004306FF"/>
    <w:rsid w:val="00436057"/>
    <w:rsid w:val="00442347"/>
    <w:rsid w:val="004534E7"/>
    <w:rsid w:val="00456EFE"/>
    <w:rsid w:val="004759E5"/>
    <w:rsid w:val="00486EA9"/>
    <w:rsid w:val="0049730D"/>
    <w:rsid w:val="004A4CB6"/>
    <w:rsid w:val="004C1879"/>
    <w:rsid w:val="004C2868"/>
    <w:rsid w:val="004C7342"/>
    <w:rsid w:val="004C7A01"/>
    <w:rsid w:val="004D2887"/>
    <w:rsid w:val="004E6C32"/>
    <w:rsid w:val="004E7411"/>
    <w:rsid w:val="004F6D18"/>
    <w:rsid w:val="004F6D91"/>
    <w:rsid w:val="00505E3A"/>
    <w:rsid w:val="005105C2"/>
    <w:rsid w:val="00510FBA"/>
    <w:rsid w:val="0051628A"/>
    <w:rsid w:val="005214DC"/>
    <w:rsid w:val="00527621"/>
    <w:rsid w:val="005328BD"/>
    <w:rsid w:val="00534114"/>
    <w:rsid w:val="00553900"/>
    <w:rsid w:val="0055785E"/>
    <w:rsid w:val="005620CD"/>
    <w:rsid w:val="00563890"/>
    <w:rsid w:val="00564367"/>
    <w:rsid w:val="005657A5"/>
    <w:rsid w:val="00565879"/>
    <w:rsid w:val="00567F28"/>
    <w:rsid w:val="00572A97"/>
    <w:rsid w:val="00574CD5"/>
    <w:rsid w:val="0058048D"/>
    <w:rsid w:val="00593B4B"/>
    <w:rsid w:val="00593E31"/>
    <w:rsid w:val="005A0828"/>
    <w:rsid w:val="005A1958"/>
    <w:rsid w:val="005B2073"/>
    <w:rsid w:val="005B38F7"/>
    <w:rsid w:val="005B4685"/>
    <w:rsid w:val="005B7175"/>
    <w:rsid w:val="005C2C7E"/>
    <w:rsid w:val="005C2D03"/>
    <w:rsid w:val="005C743D"/>
    <w:rsid w:val="005D3319"/>
    <w:rsid w:val="005D4578"/>
    <w:rsid w:val="006002BD"/>
    <w:rsid w:val="00603B9B"/>
    <w:rsid w:val="006053BE"/>
    <w:rsid w:val="00605D97"/>
    <w:rsid w:val="006123B8"/>
    <w:rsid w:val="00615F2F"/>
    <w:rsid w:val="00616B22"/>
    <w:rsid w:val="00622FA1"/>
    <w:rsid w:val="00625438"/>
    <w:rsid w:val="00627DAE"/>
    <w:rsid w:val="0064463C"/>
    <w:rsid w:val="00651E7A"/>
    <w:rsid w:val="00685E4E"/>
    <w:rsid w:val="00687AD4"/>
    <w:rsid w:val="006B43CD"/>
    <w:rsid w:val="006C3182"/>
    <w:rsid w:val="006E7443"/>
    <w:rsid w:val="006F2157"/>
    <w:rsid w:val="006F2760"/>
    <w:rsid w:val="006F38A9"/>
    <w:rsid w:val="00710E01"/>
    <w:rsid w:val="007128A2"/>
    <w:rsid w:val="0072145F"/>
    <w:rsid w:val="0072208D"/>
    <w:rsid w:val="0072516C"/>
    <w:rsid w:val="0073006A"/>
    <w:rsid w:val="007344CB"/>
    <w:rsid w:val="00734EF1"/>
    <w:rsid w:val="00737359"/>
    <w:rsid w:val="00743E80"/>
    <w:rsid w:val="00761BBB"/>
    <w:rsid w:val="00761C53"/>
    <w:rsid w:val="00764BE1"/>
    <w:rsid w:val="00776990"/>
    <w:rsid w:val="007853F1"/>
    <w:rsid w:val="007A2282"/>
    <w:rsid w:val="007A2ED3"/>
    <w:rsid w:val="007B146C"/>
    <w:rsid w:val="007D038E"/>
    <w:rsid w:val="007D128A"/>
    <w:rsid w:val="007D47EF"/>
    <w:rsid w:val="00802156"/>
    <w:rsid w:val="00802C34"/>
    <w:rsid w:val="00802FDE"/>
    <w:rsid w:val="00810F53"/>
    <w:rsid w:val="00811717"/>
    <w:rsid w:val="0081356B"/>
    <w:rsid w:val="008155FF"/>
    <w:rsid w:val="00834ABA"/>
    <w:rsid w:val="00841418"/>
    <w:rsid w:val="00855F33"/>
    <w:rsid w:val="008739BB"/>
    <w:rsid w:val="00885CB8"/>
    <w:rsid w:val="008A0B99"/>
    <w:rsid w:val="008A35D4"/>
    <w:rsid w:val="008A4147"/>
    <w:rsid w:val="008B19AF"/>
    <w:rsid w:val="008E63E8"/>
    <w:rsid w:val="008F47C6"/>
    <w:rsid w:val="008F6283"/>
    <w:rsid w:val="00927250"/>
    <w:rsid w:val="00927D87"/>
    <w:rsid w:val="009340C8"/>
    <w:rsid w:val="009455BC"/>
    <w:rsid w:val="00946214"/>
    <w:rsid w:val="009466F7"/>
    <w:rsid w:val="009514F7"/>
    <w:rsid w:val="00953EE0"/>
    <w:rsid w:val="00966425"/>
    <w:rsid w:val="009669A9"/>
    <w:rsid w:val="00970762"/>
    <w:rsid w:val="00971DEC"/>
    <w:rsid w:val="009915FC"/>
    <w:rsid w:val="009C5F00"/>
    <w:rsid w:val="009D50BF"/>
    <w:rsid w:val="009E0FDE"/>
    <w:rsid w:val="00A07E08"/>
    <w:rsid w:val="00A13F02"/>
    <w:rsid w:val="00A15C9D"/>
    <w:rsid w:val="00A17D76"/>
    <w:rsid w:val="00A274C2"/>
    <w:rsid w:val="00A43E70"/>
    <w:rsid w:val="00A9601D"/>
    <w:rsid w:val="00AA287E"/>
    <w:rsid w:val="00AD052D"/>
    <w:rsid w:val="00AE2B23"/>
    <w:rsid w:val="00AF16B2"/>
    <w:rsid w:val="00B00A80"/>
    <w:rsid w:val="00B04D3A"/>
    <w:rsid w:val="00B13A7A"/>
    <w:rsid w:val="00B14BCE"/>
    <w:rsid w:val="00B17E3C"/>
    <w:rsid w:val="00B2794B"/>
    <w:rsid w:val="00B31D2B"/>
    <w:rsid w:val="00B73CDF"/>
    <w:rsid w:val="00B87613"/>
    <w:rsid w:val="00B958FA"/>
    <w:rsid w:val="00BA03C4"/>
    <w:rsid w:val="00BA2ECC"/>
    <w:rsid w:val="00BA335C"/>
    <w:rsid w:val="00BA6E0B"/>
    <w:rsid w:val="00BB3D80"/>
    <w:rsid w:val="00BB6291"/>
    <w:rsid w:val="00BD11BC"/>
    <w:rsid w:val="00BD52BD"/>
    <w:rsid w:val="00BD7905"/>
    <w:rsid w:val="00BE4033"/>
    <w:rsid w:val="00BF68C9"/>
    <w:rsid w:val="00C03168"/>
    <w:rsid w:val="00C03859"/>
    <w:rsid w:val="00C03E2D"/>
    <w:rsid w:val="00C0417E"/>
    <w:rsid w:val="00C04275"/>
    <w:rsid w:val="00C066F0"/>
    <w:rsid w:val="00C14356"/>
    <w:rsid w:val="00C22917"/>
    <w:rsid w:val="00C239B2"/>
    <w:rsid w:val="00C30DEA"/>
    <w:rsid w:val="00C35B47"/>
    <w:rsid w:val="00C41B34"/>
    <w:rsid w:val="00C44C79"/>
    <w:rsid w:val="00C4679D"/>
    <w:rsid w:val="00C47474"/>
    <w:rsid w:val="00C5530E"/>
    <w:rsid w:val="00C63E83"/>
    <w:rsid w:val="00C65C1F"/>
    <w:rsid w:val="00C82396"/>
    <w:rsid w:val="00C854D2"/>
    <w:rsid w:val="00C976AD"/>
    <w:rsid w:val="00CA126B"/>
    <w:rsid w:val="00CB3867"/>
    <w:rsid w:val="00CB3A4A"/>
    <w:rsid w:val="00CB591F"/>
    <w:rsid w:val="00CD2F12"/>
    <w:rsid w:val="00CD362A"/>
    <w:rsid w:val="00CD6158"/>
    <w:rsid w:val="00D142C6"/>
    <w:rsid w:val="00D1505E"/>
    <w:rsid w:val="00D16D65"/>
    <w:rsid w:val="00D8162C"/>
    <w:rsid w:val="00D82AE9"/>
    <w:rsid w:val="00D964B3"/>
    <w:rsid w:val="00DA78D7"/>
    <w:rsid w:val="00DC16B3"/>
    <w:rsid w:val="00DC2DB7"/>
    <w:rsid w:val="00DC6B7A"/>
    <w:rsid w:val="00DD5504"/>
    <w:rsid w:val="00DF1C9C"/>
    <w:rsid w:val="00DF4C0C"/>
    <w:rsid w:val="00E17807"/>
    <w:rsid w:val="00E222AB"/>
    <w:rsid w:val="00E23D57"/>
    <w:rsid w:val="00E43589"/>
    <w:rsid w:val="00E518FD"/>
    <w:rsid w:val="00E55716"/>
    <w:rsid w:val="00E562BD"/>
    <w:rsid w:val="00E60DB3"/>
    <w:rsid w:val="00E71E71"/>
    <w:rsid w:val="00E748B4"/>
    <w:rsid w:val="00E86594"/>
    <w:rsid w:val="00E87819"/>
    <w:rsid w:val="00E9122C"/>
    <w:rsid w:val="00E94BEE"/>
    <w:rsid w:val="00EB55DF"/>
    <w:rsid w:val="00EC6895"/>
    <w:rsid w:val="00EC6F3B"/>
    <w:rsid w:val="00EE152C"/>
    <w:rsid w:val="00F253F4"/>
    <w:rsid w:val="00F379FF"/>
    <w:rsid w:val="00F52D0C"/>
    <w:rsid w:val="00F7088F"/>
    <w:rsid w:val="00F71CB8"/>
    <w:rsid w:val="00F868FD"/>
    <w:rsid w:val="00FA1418"/>
    <w:rsid w:val="00FA26D6"/>
    <w:rsid w:val="00FB11F5"/>
    <w:rsid w:val="00FB1256"/>
    <w:rsid w:val="00FB556B"/>
    <w:rsid w:val="00FD29F7"/>
    <w:rsid w:val="00FD3993"/>
    <w:rsid w:val="00FD4411"/>
    <w:rsid w:val="00FF0F9A"/>
    <w:rsid w:val="00FF12DA"/>
    <w:rsid w:val="00FF5A9A"/>
    <w:rsid w:val="00FF73F8"/>
    <w:rsid w:val="17337FD6"/>
    <w:rsid w:val="25B62AC3"/>
    <w:rsid w:val="49FE218E"/>
    <w:rsid w:val="52C5363A"/>
    <w:rsid w:val="7341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Cs/>
      <w:sz w:val="30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kern w:val="0"/>
      <w:sz w:val="24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0"/>
    <w:rPr>
      <w:rFonts w:ascii="Arial" w:hAnsi="Arial" w:eastAsia="黑体" w:cs="Times New Roman"/>
      <w:bCs/>
      <w:sz w:val="30"/>
      <w:szCs w:val="32"/>
    </w:rPr>
  </w:style>
  <w:style w:type="character" w:customStyle="1" w:styleId="15">
    <w:name w:val="页脚 Char"/>
    <w:link w:val="6"/>
    <w:qFormat/>
    <w:uiPriority w:val="0"/>
    <w:rPr>
      <w:sz w:val="18"/>
      <w:szCs w:val="18"/>
    </w:rPr>
  </w:style>
  <w:style w:type="character" w:customStyle="1" w:styleId="16">
    <w:name w:val="页眉 Char"/>
    <w:link w:val="7"/>
    <w:qFormat/>
    <w:uiPriority w:val="0"/>
    <w:rPr>
      <w:sz w:val="18"/>
      <w:szCs w:val="18"/>
    </w:rPr>
  </w:style>
  <w:style w:type="character" w:customStyle="1" w:styleId="17">
    <w:name w:val="页脚 Char1"/>
    <w:basedOn w:val="1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页眉 Char1"/>
    <w:basedOn w:val="1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批注框文本 Char"/>
    <w:basedOn w:val="11"/>
    <w:link w:val="5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20">
    <w:name w:val="List Paragraph"/>
    <w:basedOn w:val="1"/>
    <w:qFormat/>
    <w:uiPriority w:val="0"/>
    <w:pPr>
      <w:ind w:firstLine="420" w:firstLineChars="200"/>
    </w:pPr>
  </w:style>
  <w:style w:type="character" w:customStyle="1" w:styleId="21">
    <w:name w:val="标题 3 Char"/>
    <w:basedOn w:val="11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numbering" Target="numbering.xml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emf"/><Relationship Id="rId57" Type="http://schemas.openxmlformats.org/officeDocument/2006/relationships/image" Target="media/image54.emf"/><Relationship Id="rId56" Type="http://schemas.openxmlformats.org/officeDocument/2006/relationships/image" Target="media/image53.emf"/><Relationship Id="rId55" Type="http://schemas.openxmlformats.org/officeDocument/2006/relationships/image" Target="media/image52.emf"/><Relationship Id="rId54" Type="http://schemas.openxmlformats.org/officeDocument/2006/relationships/image" Target="media/image51.emf"/><Relationship Id="rId53" Type="http://schemas.openxmlformats.org/officeDocument/2006/relationships/image" Target="media/image50.emf"/><Relationship Id="rId52" Type="http://schemas.openxmlformats.org/officeDocument/2006/relationships/image" Target="media/image49.emf"/><Relationship Id="rId51" Type="http://schemas.openxmlformats.org/officeDocument/2006/relationships/image" Target="media/image48.emf"/><Relationship Id="rId50" Type="http://schemas.openxmlformats.org/officeDocument/2006/relationships/image" Target="media/image47.emf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emf"/><Relationship Id="rId41" Type="http://schemas.openxmlformats.org/officeDocument/2006/relationships/image" Target="media/image38.emf"/><Relationship Id="rId40" Type="http://schemas.openxmlformats.org/officeDocument/2006/relationships/image" Target="media/image37.emf"/><Relationship Id="rId4" Type="http://schemas.openxmlformats.org/officeDocument/2006/relationships/image" Target="media/image1.png"/><Relationship Id="rId39" Type="http://schemas.openxmlformats.org/officeDocument/2006/relationships/image" Target="media/image36.emf"/><Relationship Id="rId38" Type="http://schemas.openxmlformats.org/officeDocument/2006/relationships/image" Target="media/image35.emf"/><Relationship Id="rId37" Type="http://schemas.openxmlformats.org/officeDocument/2006/relationships/image" Target="media/image34.emf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1312</Words>
  <Characters>1641</Characters>
  <Lines>126</Lines>
  <Paragraphs>35</Paragraphs>
  <TotalTime>1767</TotalTime>
  <ScaleCrop>false</ScaleCrop>
  <LinksUpToDate>false</LinksUpToDate>
  <CharactersWithSpaces>1666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2024-11-26T10:45:00Z</dcterms:created>
  <dc:creator>libaodong</dc:creator>
  <cp:lastModifiedBy>李保栋</cp:lastModifiedBy>
  <dcterms:modified xsi:type="dcterms:W3CDTF">2025-10-05T11:54:10Z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eyJoZGlkIjoiNjNjODc1NWU5MWI0Y2RjODI3ZDU1NTAzZjc0YjNhYTUiLCJ1c2VySWQiOiIxNTk2MzQ1NzM5In0=</vt:lpwstr>
  </property>
  <property fmtid="{D5CDD505-2E9C-101B-9397-08002B2CF9AE}" pid="3" name="KSOProductBuildVer">
    <vt:lpwstr>2052-12.1.0.22529</vt:lpwstr>
  </property>
  <property fmtid="{D5CDD505-2E9C-101B-9397-08002B2CF9AE}" pid="4" name="ICV">
    <vt:lpwstr>83362B8EF1E3452FB1DC460C489D277A_12</vt:lpwstr>
  </property>
</Properties>
</file>